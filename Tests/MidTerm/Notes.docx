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xmlns:wp14="http://schemas.microsoft.com/office/word/2010/wordml" w:rsidR="002E6BD0" w:rsidP="002E6BD0" w:rsidRDefault="002E6BD0" w14:paraId="51FA4F23" wp14:textId="77777777">
      <w:pPr>
        <w:pStyle w:val="Heading2"/>
      </w:pPr>
      <w:r>
        <w:t>Chapter 1:</w:t>
      </w:r>
    </w:p>
    <w:p xmlns:wp14="http://schemas.microsoft.com/office/word/2010/wordml" w:rsidR="002E6BD0" w:rsidP="002E6BD0" w:rsidRDefault="002E6BD0" w14:paraId="672A6659" wp14:textId="77777777"/>
    <w:p xmlns:wp14="http://schemas.microsoft.com/office/word/2010/wordml" w:rsidR="002E6BD0" w:rsidP="002E6BD0" w:rsidRDefault="002E6BD0" w14:paraId="65241A03" wp14:textId="77777777">
      <w:r>
        <w:t>Three basic components of computer security:</w:t>
      </w:r>
    </w:p>
    <w:p xmlns:wp14="http://schemas.microsoft.com/office/word/2010/wordml" w:rsidR="002E6BD0" w:rsidP="002E6BD0" w:rsidRDefault="002E6BD0" w14:paraId="68DE5789" wp14:textId="77777777">
      <w:r w:rsidRPr="002E6BD0">
        <w:rPr>
          <w:i/>
        </w:rPr>
        <w:t>Confidentiality</w:t>
      </w:r>
      <w:r>
        <w:t>: The concealment of information or resources.</w:t>
      </w:r>
    </w:p>
    <w:p xmlns:wp14="http://schemas.microsoft.com/office/word/2010/wordml" w:rsidR="002E6BD0" w:rsidP="002E6BD0" w:rsidRDefault="002E6BD0" w14:paraId="56B3CD58" wp14:textId="77777777">
      <w:r>
        <w:rPr>
          <w:i/>
        </w:rPr>
        <w:t>Integrity</w:t>
      </w:r>
      <w:r>
        <w:t xml:space="preserve">: The trustworthiness of data or resources, preventing unauthorized changes. </w:t>
      </w:r>
    </w:p>
    <w:p xmlns:wp14="http://schemas.microsoft.com/office/word/2010/wordml" w:rsidR="002E6BD0" w:rsidP="002E6BD0" w:rsidRDefault="002E6BD0" w14:paraId="761D3A05" wp14:textId="77777777">
      <w:pPr>
        <w:rPr>
          <w:i/>
        </w:rPr>
      </w:pPr>
      <w:r>
        <w:rPr>
          <w:i/>
        </w:rPr>
        <w:t xml:space="preserve">Availability: </w:t>
      </w:r>
      <w:r w:rsidRPr="002E6BD0">
        <w:t>The ability to use information or resources</w:t>
      </w:r>
      <w:r>
        <w:t xml:space="preserve"> (reliability)</w:t>
      </w:r>
      <w:r w:rsidRPr="002E6BD0">
        <w:t>.</w:t>
      </w:r>
      <w:r>
        <w:rPr>
          <w:i/>
        </w:rPr>
        <w:t xml:space="preserve"> </w:t>
      </w:r>
    </w:p>
    <w:p xmlns:wp14="http://schemas.microsoft.com/office/word/2010/wordml" w:rsidR="00FF7388" w:rsidP="002E6BD0" w:rsidRDefault="00FF7388" w14:paraId="0A37501D" wp14:textId="77777777"/>
    <w:p xmlns:wp14="http://schemas.microsoft.com/office/word/2010/wordml" w:rsidR="00FF7388" w:rsidP="002E6BD0" w:rsidRDefault="00FF7388" w14:paraId="79B0AA9D" wp14:textId="77777777">
      <w:r>
        <w:t>Threat Model:</w:t>
      </w:r>
      <w:bookmarkStart w:name="_GoBack" w:id="0"/>
      <w:bookmarkEnd w:id="0"/>
    </w:p>
    <w:p xmlns:wp14="http://schemas.microsoft.com/office/word/2010/wordml" w:rsidR="00FF7388" w:rsidP="002E6BD0" w:rsidRDefault="00FF7388" w14:paraId="5238F56A" wp14:textId="77777777">
      <w:r>
        <w:t xml:space="preserve">Classifications: Deception (fake news), Disruption (prevent operation), </w:t>
      </w:r>
      <w:r w:rsidR="00BE6C07">
        <w:t>Usurpation</w:t>
      </w:r>
      <w:r>
        <w:t xml:space="preserve"> (unauthorized control), Disclosure.</w:t>
      </w:r>
    </w:p>
    <w:p xmlns:wp14="http://schemas.microsoft.com/office/word/2010/wordml" w:rsidR="00FF7388" w:rsidP="002E6BD0" w:rsidRDefault="00FF7388" w14:paraId="5A802E71" wp14:textId="77777777">
      <w:r>
        <w:t>Characterizations: Alteration, Spoofing, Repudiation, Denial of Receipt, Delay, Denial of Service.</w:t>
      </w:r>
    </w:p>
    <w:p xmlns:wp14="http://schemas.microsoft.com/office/word/2010/wordml" w:rsidR="002E6BD0" w:rsidP="002E6BD0" w:rsidRDefault="002E6BD0" w14:paraId="5DAB6C7B" wp14:textId="77777777"/>
    <w:p xmlns:wp14="http://schemas.microsoft.com/office/word/2010/wordml" w:rsidR="002E6BD0" w:rsidP="002E6BD0" w:rsidRDefault="002E6BD0" w14:paraId="00B5DFC4" wp14:textId="77777777">
      <w:r>
        <w:t>Policy and Mechanism:</w:t>
      </w:r>
    </w:p>
    <w:p xmlns:wp14="http://schemas.microsoft.com/office/word/2010/wordml" w:rsidR="002E6BD0" w:rsidP="002E6BD0" w:rsidRDefault="00FF7388" w14:paraId="59911C41" wp14:textId="77777777">
      <w:r>
        <w:rPr>
          <w:i/>
        </w:rPr>
        <w:t>Security</w:t>
      </w:r>
      <w:r w:rsidR="002E6BD0">
        <w:rPr>
          <w:i/>
        </w:rPr>
        <w:t xml:space="preserve"> Policy</w:t>
      </w:r>
      <w:r w:rsidR="002E6BD0">
        <w:t>: A statement of what is, and what is not allowed.</w:t>
      </w:r>
    </w:p>
    <w:p xmlns:wp14="http://schemas.microsoft.com/office/word/2010/wordml" w:rsidR="002E6BD0" w:rsidP="002E6BD0" w:rsidRDefault="002E6BD0" w14:paraId="1F810091" wp14:textId="77777777">
      <w:r>
        <w:rPr>
          <w:i/>
        </w:rPr>
        <w:t>Security Mechanism</w:t>
      </w:r>
      <w:r>
        <w:t xml:space="preserve">: A method, tool or procedure for enforcing a security policy. </w:t>
      </w:r>
    </w:p>
    <w:p xmlns:wp14="http://schemas.microsoft.com/office/word/2010/wordml" w:rsidR="002E6BD0" w:rsidP="002E6BD0" w:rsidRDefault="002E6BD0" w14:paraId="02EB378F" wp14:textId="77777777"/>
    <w:p xmlns:wp14="http://schemas.microsoft.com/office/word/2010/wordml" w:rsidR="002E6BD0" w:rsidP="002E6BD0" w:rsidRDefault="002E6BD0" w14:paraId="5539C0FE" wp14:textId="77777777">
      <w:r>
        <w:t>Assumptions and Trust:</w:t>
      </w:r>
    </w:p>
    <w:p xmlns:wp14="http://schemas.microsoft.com/office/word/2010/wordml" w:rsidR="00613B31" w:rsidP="002E6BD0" w:rsidRDefault="00613B31" w14:paraId="29FC6871" wp14:textId="77777777">
      <w:r>
        <w:rPr>
          <w:i/>
        </w:rPr>
        <w:t>Trust</w:t>
      </w:r>
      <w:r>
        <w:t xml:space="preserve">: Your belief the system is trustworthy. </w:t>
      </w:r>
    </w:p>
    <w:p xmlns:wp14="http://schemas.microsoft.com/office/word/2010/wordml" w:rsidRPr="00613B31" w:rsidR="00613B31" w:rsidP="002E6BD0" w:rsidRDefault="00613B31" w14:paraId="1BAB0490" wp14:textId="77777777">
      <w:r>
        <w:rPr>
          <w:i/>
        </w:rPr>
        <w:t>Assurance</w:t>
      </w:r>
      <w:r>
        <w:t>: Level at which the security mechanism implements the policy.</w:t>
      </w:r>
    </w:p>
    <w:p xmlns:wp14="http://schemas.microsoft.com/office/word/2010/wordml" w:rsidR="002E6BD0" w:rsidP="002E6BD0" w:rsidRDefault="00FF7388" w14:paraId="2D07CA0D" wp14:textId="77777777">
      <w:r>
        <w:t xml:space="preserve">Let P be the set of all possible states, Q be the set of secure states, R be the set of states restricted by the security system. </w:t>
      </w:r>
    </w:p>
    <w:p xmlns:wp14="http://schemas.microsoft.com/office/word/2010/wordml" w:rsidR="00FF7388" w:rsidP="002E6BD0" w:rsidRDefault="00FF7388" w14:paraId="7EC19764" wp14:textId="77777777">
      <w:r>
        <w:t xml:space="preserve">A security mechanism is </w:t>
      </w:r>
      <w:r w:rsidRPr="00FF7388">
        <w:rPr>
          <w:i/>
        </w:rPr>
        <w:t>secure</w:t>
      </w:r>
      <w:r>
        <w:t xml:space="preserve"> if R in Q, </w:t>
      </w:r>
      <w:r>
        <w:rPr>
          <w:i/>
        </w:rPr>
        <w:t xml:space="preserve">precise </w:t>
      </w:r>
      <w:r>
        <w:t xml:space="preserve">if R = Q, and </w:t>
      </w:r>
      <w:r w:rsidRPr="00FF7388">
        <w:rPr>
          <w:i/>
        </w:rPr>
        <w:t>broad</w:t>
      </w:r>
      <w:r>
        <w:t xml:space="preserve"> if there are some states r not in Q.</w:t>
      </w:r>
    </w:p>
    <w:p xmlns:wp14="http://schemas.microsoft.com/office/word/2010/wordml" w:rsidR="00FF7388" w:rsidP="002E6BD0" w:rsidRDefault="00FF7388" w14:paraId="6A05A809" wp14:textId="77777777"/>
    <w:p xmlns:wp14="http://schemas.microsoft.com/office/word/2010/wordml" w:rsidRPr="00FF7388" w:rsidR="00FF7388" w:rsidP="002E6BD0" w:rsidRDefault="00FF7388" w14:paraId="588954CD" wp14:textId="77777777">
      <w:r>
        <w:rPr>
          <w:i/>
        </w:rPr>
        <w:t>Specification</w:t>
      </w:r>
      <w:r>
        <w:t>: A statement of the desired functioning of the system.</w:t>
      </w:r>
    </w:p>
    <w:p xmlns:wp14="http://schemas.microsoft.com/office/word/2010/wordml" w:rsidR="00FF7388" w:rsidP="00FF7388" w:rsidRDefault="00FF7388" w14:paraId="5DF0FFAB" wp14:textId="77777777">
      <w:pPr>
        <w:ind w:left="720"/>
      </w:pPr>
      <w:r>
        <w:t xml:space="preserve">A system is said to </w:t>
      </w:r>
      <w:r>
        <w:rPr>
          <w:i/>
        </w:rPr>
        <w:t xml:space="preserve">satisfy </w:t>
      </w:r>
      <w:r>
        <w:t xml:space="preserve">a specification if the specification correctly states how the system will function. </w:t>
      </w:r>
    </w:p>
    <w:p xmlns:wp14="http://schemas.microsoft.com/office/word/2010/wordml" w:rsidR="00FF7388" w:rsidP="002E6BD0" w:rsidRDefault="00FF7388" w14:paraId="0D303E88" wp14:textId="77777777">
      <w:r>
        <w:rPr>
          <w:i/>
        </w:rPr>
        <w:t>Design</w:t>
      </w:r>
      <w:r>
        <w:t>: Translates the specifications into components that will implement them.</w:t>
      </w:r>
    </w:p>
    <w:p xmlns:wp14="http://schemas.microsoft.com/office/word/2010/wordml" w:rsidRPr="00FF7388" w:rsidR="00FF7388" w:rsidP="002E6BD0" w:rsidRDefault="00FF7388" w14:paraId="2A2F74CF" wp14:textId="77777777">
      <w:r>
        <w:rPr>
          <w:i/>
        </w:rPr>
        <w:t>Implementation</w:t>
      </w:r>
      <w:r>
        <w:t>: Creates a system that satisfies the design.</w:t>
      </w:r>
    </w:p>
    <w:p xmlns:wp14="http://schemas.microsoft.com/office/word/2010/wordml" w:rsidRPr="00FF7388" w:rsidR="00FF7388" w:rsidP="00613B31" w:rsidRDefault="00FF7388" w14:paraId="3CC16EBF" wp14:textId="77777777">
      <w:pPr>
        <w:ind w:firstLine="720"/>
      </w:pPr>
      <w:r>
        <w:t xml:space="preserve">A program is </w:t>
      </w:r>
      <w:r w:rsidRPr="00FF7388">
        <w:rPr>
          <w:i/>
        </w:rPr>
        <w:t>correct</w:t>
      </w:r>
      <w:r>
        <w:rPr>
          <w:i/>
        </w:rPr>
        <w:t xml:space="preserve"> </w:t>
      </w:r>
      <w:r w:rsidRPr="00FF7388">
        <w:t>if its implementation performs as specified.</w:t>
      </w:r>
    </w:p>
    <w:p xmlns:wp14="http://schemas.microsoft.com/office/word/2010/wordml" w:rsidR="002E6BD0" w:rsidP="002E6BD0" w:rsidRDefault="002E6BD0" w14:paraId="5A39BBE3" wp14:textId="77777777"/>
    <w:p xmlns:wp14="http://schemas.microsoft.com/office/word/2010/wordml" w:rsidR="002E6BD0" w:rsidP="002E6BD0" w:rsidRDefault="002E6BD0" w14:paraId="43FB1F9F" wp14:textId="3DAE2283">
      <w:pPr>
        <w:pStyle w:val="Heading2"/>
      </w:pPr>
      <w:r w:rsidR="002E6BD0">
        <w:rPr/>
        <w:t xml:space="preserve">Chapter </w:t>
      </w:r>
      <w:r w:rsidR="002E6BD0">
        <w:rPr/>
        <w:t>2</w:t>
      </w:r>
      <w:r w:rsidR="002E6BD0">
        <w:rPr/>
        <w:t>:</w:t>
      </w:r>
      <w:r w:rsidR="344E7945">
        <w:rPr/>
        <w:t xml:space="preserve"> ACM</w:t>
      </w:r>
    </w:p>
    <w:p xmlns:wp14="http://schemas.microsoft.com/office/word/2010/wordml" w:rsidR="00613B31" w:rsidP="00613B31" w:rsidRDefault="00613B31" w14:paraId="41C8F396" wp14:textId="77777777"/>
    <w:p xmlns:wp14="http://schemas.microsoft.com/office/word/2010/wordml" w:rsidR="00613B31" w:rsidP="00613B31" w:rsidRDefault="00613B31" w14:paraId="43CF1FF5" wp14:textId="77777777">
      <w:r>
        <w:t>Protection State:</w:t>
      </w:r>
    </w:p>
    <w:p xmlns:wp14="http://schemas.microsoft.com/office/word/2010/wordml" w:rsidRPr="00613B31" w:rsidR="00613B31" w:rsidP="00613B31" w:rsidRDefault="00613B31" w14:paraId="0A7AFF57" wp14:textId="0D36209F">
      <w:r w:rsidRPr="3B4B5247" w:rsidR="00613B31">
        <w:rPr>
          <w:i w:val="1"/>
          <w:iCs w:val="1"/>
        </w:rPr>
        <w:t>State</w:t>
      </w:r>
      <w:r w:rsidR="00613B31">
        <w:rPr/>
        <w:t xml:space="preserve">: The collection of the current </w:t>
      </w:r>
      <w:r w:rsidR="7E164C49">
        <w:rPr/>
        <w:t>value</w:t>
      </w:r>
      <w:r w:rsidR="130ED29F">
        <w:rPr/>
        <w:t xml:space="preserve">s in memory locations. </w:t>
      </w:r>
    </w:p>
    <w:p w:rsidR="130ED29F" w:rsidP="3B4B5247" w:rsidRDefault="130ED29F" w14:paraId="5149CA21" w14:textId="12E7B48A">
      <w:pPr>
        <w:pStyle w:val="Normal"/>
        <w:rPr>
          <w:i w:val="0"/>
          <w:iCs w:val="0"/>
        </w:rPr>
      </w:pPr>
      <w:r w:rsidRPr="3B4B5247" w:rsidR="130ED29F">
        <w:rPr>
          <w:i w:val="1"/>
          <w:iCs w:val="1"/>
        </w:rPr>
        <w:t>Access Control Matrix</w:t>
      </w:r>
      <w:r w:rsidRPr="3B4B5247" w:rsidR="1CA197A8">
        <w:rPr>
          <w:i w:val="1"/>
          <w:iCs w:val="1"/>
        </w:rPr>
        <w:t xml:space="preserve"> Model</w:t>
      </w:r>
      <w:r w:rsidRPr="3B4B5247" w:rsidR="130ED29F">
        <w:rPr>
          <w:i w:val="0"/>
          <w:iCs w:val="0"/>
        </w:rPr>
        <w:t xml:space="preserve">: A tool that can describe the current protection state. </w:t>
      </w:r>
      <w:r w:rsidRPr="3B4B5247" w:rsidR="6FAB0F9A">
        <w:rPr>
          <w:i w:val="0"/>
          <w:iCs w:val="0"/>
        </w:rPr>
        <w:t>Which Describes the rights of subjects over all entities in the matrix.</w:t>
      </w:r>
    </w:p>
    <w:p w:rsidR="3B4B5247" w:rsidP="3B4B5247" w:rsidRDefault="3B4B5247" w14:paraId="1B29BF7D" w14:textId="1DDB1147">
      <w:pPr>
        <w:pStyle w:val="Normal"/>
        <w:rPr>
          <w:i w:val="0"/>
          <w:iCs w:val="0"/>
        </w:rPr>
      </w:pPr>
    </w:p>
    <w:p w:rsidR="130ED29F" w:rsidP="3B4B5247" w:rsidRDefault="130ED29F" w14:paraId="764DC146" w14:textId="6AC12534">
      <w:pPr>
        <w:pStyle w:val="Normal"/>
        <w:rPr>
          <w:i w:val="0"/>
          <w:iCs w:val="0"/>
        </w:rPr>
      </w:pPr>
      <w:r w:rsidRPr="3B4B5247" w:rsidR="130ED29F">
        <w:rPr>
          <w:i w:val="0"/>
          <w:iCs w:val="0"/>
        </w:rPr>
        <w:t xml:space="preserve">Consider the set of </w:t>
      </w:r>
      <w:r w:rsidRPr="3B4B5247" w:rsidR="130ED29F">
        <w:rPr>
          <w:i w:val="0"/>
          <w:iCs w:val="0"/>
        </w:rPr>
        <w:t>protection</w:t>
      </w:r>
      <w:r w:rsidRPr="3B4B5247" w:rsidR="130ED29F">
        <w:rPr>
          <w:i w:val="0"/>
          <w:iCs w:val="0"/>
        </w:rPr>
        <w:t xml:space="preserve"> states P. Some subset Q of P consists of exactly those states in which is the system </w:t>
      </w:r>
      <w:r w:rsidRPr="3B4B5247" w:rsidR="130ED29F">
        <w:rPr>
          <w:i w:val="0"/>
          <w:iCs w:val="0"/>
        </w:rPr>
        <w:t>is authorized to</w:t>
      </w:r>
      <w:r w:rsidRPr="3B4B5247" w:rsidR="130ED29F">
        <w:rPr>
          <w:i w:val="0"/>
          <w:iCs w:val="0"/>
        </w:rPr>
        <w:t xml:space="preserve"> </w:t>
      </w:r>
      <w:r w:rsidRPr="3B4B5247" w:rsidR="130ED29F">
        <w:rPr>
          <w:i w:val="0"/>
          <w:iCs w:val="0"/>
        </w:rPr>
        <w:t>reside</w:t>
      </w:r>
      <w:r w:rsidRPr="3B4B5247" w:rsidR="130ED29F">
        <w:rPr>
          <w:i w:val="0"/>
          <w:iCs w:val="0"/>
        </w:rPr>
        <w:t xml:space="preserve">. </w:t>
      </w:r>
    </w:p>
    <w:p w:rsidR="3B4B5247" w:rsidP="3B4B5247" w:rsidRDefault="3B4B5247" w14:paraId="236D5622" w14:textId="47CADB6C">
      <w:pPr>
        <w:pStyle w:val="Normal"/>
        <w:rPr>
          <w:i w:val="0"/>
          <w:iCs w:val="0"/>
        </w:rPr>
      </w:pPr>
    </w:p>
    <w:p w:rsidR="31062A69" w:rsidP="3B4B5247" w:rsidRDefault="31062A69" w14:paraId="71C5534C" w14:textId="6D879D84">
      <w:pPr>
        <w:pStyle w:val="Normal"/>
        <w:rPr>
          <w:i w:val="0"/>
          <w:iCs w:val="0"/>
        </w:rPr>
      </w:pPr>
      <w:r w:rsidRPr="3B4B5247" w:rsidR="31062A69">
        <w:rPr>
          <w:i w:val="0"/>
          <w:iCs w:val="0"/>
        </w:rPr>
        <w:t xml:space="preserve">When a command changes the state of the system a </w:t>
      </w:r>
      <w:r w:rsidRPr="3B4B5247" w:rsidR="31062A69">
        <w:rPr>
          <w:i w:val="1"/>
          <w:iCs w:val="1"/>
        </w:rPr>
        <w:t xml:space="preserve">state transition </w:t>
      </w:r>
      <w:r w:rsidRPr="3B4B5247" w:rsidR="31062A69">
        <w:rPr>
          <w:i w:val="0"/>
          <w:iCs w:val="0"/>
        </w:rPr>
        <w:t xml:space="preserve">occurs. </w:t>
      </w:r>
    </w:p>
    <w:p w:rsidR="45D55548" w:rsidP="3B4B5247" w:rsidRDefault="45D55548" w14:paraId="76C46A85" w14:textId="6AEC8877">
      <w:pPr>
        <w:pStyle w:val="Normal"/>
      </w:pPr>
      <w:r w:rsidR="45D55548">
        <w:drawing>
          <wp:inline wp14:editId="0A726AA9" wp14:anchorId="31D51160">
            <wp:extent cx="4572000" cy="1276350"/>
            <wp:effectExtent l="0" t="0" r="0" b="0"/>
            <wp:docPr id="368526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860e231fd440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B5247" w:rsidP="3B4B5247" w:rsidRDefault="3B4B5247" w14:paraId="40B9D0ED" w14:textId="09A26FD2">
      <w:pPr>
        <w:pStyle w:val="Normal"/>
        <w:rPr>
          <w:i w:val="0"/>
          <w:iCs w:val="0"/>
        </w:rPr>
      </w:pPr>
    </w:p>
    <w:p w:rsidR="45D55548" w:rsidP="3B4B5247" w:rsidRDefault="45D55548" w14:paraId="197AB76B" w14:textId="16FF1E11">
      <w:pPr>
        <w:pStyle w:val="Normal"/>
        <w:rPr>
          <w:i w:val="0"/>
          <w:iCs w:val="0"/>
        </w:rPr>
      </w:pPr>
      <w:r w:rsidRPr="3B4B5247" w:rsidR="45D55548">
        <w:rPr>
          <w:i w:val="0"/>
          <w:iCs w:val="0"/>
        </w:rPr>
        <w:t xml:space="preserve">Protection State Transitions: Let the </w:t>
      </w:r>
      <w:proofErr w:type="spellStart"/>
      <w:r w:rsidRPr="3B4B5247" w:rsidR="45D55548">
        <w:rPr>
          <w:i w:val="0"/>
          <w:iCs w:val="0"/>
        </w:rPr>
        <w:t>intial</w:t>
      </w:r>
      <w:proofErr w:type="spellEnd"/>
      <w:r w:rsidRPr="3B4B5247" w:rsidR="45D55548">
        <w:rPr>
          <w:i w:val="0"/>
          <w:iCs w:val="0"/>
        </w:rPr>
        <w:t xml:space="preserve"> state of the system be X_0 = (S_0, O_0, A_0) the set of state transitions is represented as a set of operations </w:t>
      </w:r>
      <w:proofErr w:type="gramStart"/>
      <w:r w:rsidRPr="3B4B5247" w:rsidR="45D55548">
        <w:rPr>
          <w:i w:val="0"/>
          <w:iCs w:val="0"/>
        </w:rPr>
        <w:t>t,t</w:t>
      </w:r>
      <w:proofErr w:type="gramEnd"/>
      <w:r w:rsidRPr="3B4B5247" w:rsidR="45D55548">
        <w:rPr>
          <w:i w:val="0"/>
          <w:iCs w:val="0"/>
        </w:rPr>
        <w:t>2... successive states are repres</w:t>
      </w:r>
      <w:r w:rsidRPr="3B4B5247" w:rsidR="58F3AEFC">
        <w:rPr>
          <w:i w:val="0"/>
          <w:iCs w:val="0"/>
        </w:rPr>
        <w:t>ented as X_1, X_</w:t>
      </w:r>
      <w:proofErr w:type="gramStart"/>
      <w:r w:rsidRPr="3B4B5247" w:rsidR="58F3AEFC">
        <w:rPr>
          <w:i w:val="0"/>
          <w:iCs w:val="0"/>
        </w:rPr>
        <w:t>2,…</w:t>
      </w:r>
      <w:proofErr w:type="gramEnd"/>
      <w:r w:rsidRPr="3B4B5247" w:rsidR="58F3AEFC">
        <w:rPr>
          <w:i w:val="0"/>
          <w:iCs w:val="0"/>
        </w:rPr>
        <w:t xml:space="preserve"> where the notation </w:t>
      </w:r>
      <w:proofErr w:type="spellStart"/>
      <w:r w:rsidRPr="3B4B5247" w:rsidR="58F3AEFC">
        <w:rPr>
          <w:i w:val="0"/>
          <w:iCs w:val="0"/>
        </w:rPr>
        <w:t>X_</w:t>
      </w:r>
      <w:r w:rsidRPr="3B4B5247" w:rsidR="715C9A1B">
        <w:rPr>
          <w:i w:val="0"/>
          <w:iCs w:val="0"/>
        </w:rPr>
        <w:t>i</w:t>
      </w:r>
      <w:proofErr w:type="spellEnd"/>
      <w:r w:rsidRPr="3B4B5247" w:rsidR="58F3AEFC">
        <w:rPr>
          <w:i w:val="0"/>
          <w:iCs w:val="0"/>
        </w:rPr>
        <w:t xml:space="preserve"> </w:t>
      </w:r>
      <w:r w:rsidRPr="3B4B5247" w:rsidR="35E3E38F">
        <w:rPr>
          <w:i w:val="0"/>
          <w:iCs w:val="0"/>
        </w:rPr>
        <w:t>(sideways T) _(</w:t>
      </w:r>
      <w:proofErr w:type="spellStart"/>
      <w:r w:rsidRPr="3B4B5247" w:rsidR="35E3E38F">
        <w:rPr>
          <w:i w:val="0"/>
          <w:iCs w:val="0"/>
        </w:rPr>
        <w:t>t_i</w:t>
      </w:r>
      <w:proofErr w:type="spellEnd"/>
      <w:r w:rsidRPr="3B4B5247" w:rsidR="35E3E38F">
        <w:rPr>
          <w:i w:val="0"/>
          <w:iCs w:val="0"/>
        </w:rPr>
        <w:t xml:space="preserve"> + 1) means that </w:t>
      </w:r>
      <w:r w:rsidRPr="3B4B5247" w:rsidR="35E3E38F">
        <w:rPr>
          <w:i w:val="0"/>
          <w:iCs w:val="0"/>
        </w:rPr>
        <w:t>sate</w:t>
      </w:r>
      <w:r w:rsidRPr="3B4B5247" w:rsidR="35E3E38F">
        <w:rPr>
          <w:i w:val="0"/>
          <w:iCs w:val="0"/>
        </w:rPr>
        <w:t xml:space="preserve"> transition (</w:t>
      </w:r>
      <w:proofErr w:type="spellStart"/>
      <w:r w:rsidRPr="3B4B5247" w:rsidR="35E3E38F">
        <w:rPr>
          <w:i w:val="0"/>
          <w:iCs w:val="0"/>
        </w:rPr>
        <w:t>t_i</w:t>
      </w:r>
      <w:proofErr w:type="spellEnd"/>
      <w:r w:rsidRPr="3B4B5247" w:rsidR="35E3E38F">
        <w:rPr>
          <w:i w:val="0"/>
          <w:iCs w:val="0"/>
        </w:rPr>
        <w:t xml:space="preserve"> + 1) moves the system from state </w:t>
      </w:r>
      <w:proofErr w:type="spellStart"/>
      <w:r w:rsidRPr="3B4B5247" w:rsidR="35E3E38F">
        <w:rPr>
          <w:i w:val="0"/>
          <w:iCs w:val="0"/>
        </w:rPr>
        <w:t>X_</w:t>
      </w:r>
      <w:r w:rsidRPr="3B4B5247" w:rsidR="307047F7">
        <w:rPr>
          <w:i w:val="0"/>
          <w:iCs w:val="0"/>
        </w:rPr>
        <w:t>i</w:t>
      </w:r>
      <w:proofErr w:type="spellEnd"/>
      <w:r w:rsidRPr="3B4B5247" w:rsidR="35E3E38F">
        <w:rPr>
          <w:i w:val="0"/>
          <w:iCs w:val="0"/>
        </w:rPr>
        <w:t xml:space="preserve"> to state </w:t>
      </w:r>
      <w:proofErr w:type="spellStart"/>
      <w:r w:rsidRPr="3B4B5247" w:rsidR="35E3E38F">
        <w:rPr>
          <w:i w:val="0"/>
          <w:iCs w:val="0"/>
        </w:rPr>
        <w:t>X_</w:t>
      </w:r>
      <w:r w:rsidRPr="3B4B5247" w:rsidR="2BE2A43F">
        <w:rPr>
          <w:i w:val="0"/>
          <w:iCs w:val="0"/>
        </w:rPr>
        <w:t>i</w:t>
      </w:r>
      <w:proofErr w:type="spellEnd"/>
      <w:r w:rsidRPr="3B4B5247" w:rsidR="35E3E38F">
        <w:rPr>
          <w:i w:val="0"/>
          <w:iCs w:val="0"/>
        </w:rPr>
        <w:t xml:space="preserve"> + 1.</w:t>
      </w:r>
      <w:r w:rsidRPr="3B4B5247" w:rsidR="1AC7903F">
        <w:rPr>
          <w:i w:val="0"/>
          <w:iCs w:val="0"/>
        </w:rPr>
        <w:t xml:space="preserve"> </w:t>
      </w:r>
    </w:p>
    <w:p w:rsidR="3B4B5247" w:rsidP="3B4B5247" w:rsidRDefault="3B4B5247" w14:paraId="23317ECC" w14:textId="5BAEB172">
      <w:pPr>
        <w:pStyle w:val="Normal"/>
        <w:rPr>
          <w:i w:val="0"/>
          <w:iCs w:val="0"/>
        </w:rPr>
      </w:pPr>
    </w:p>
    <w:p w:rsidR="1AC7903F" w:rsidP="3B4B5247" w:rsidRDefault="1AC7903F" w14:paraId="519845F3" w14:textId="504D8CE8">
      <w:pPr>
        <w:pStyle w:val="Normal"/>
        <w:rPr>
          <w:i w:val="0"/>
          <w:iCs w:val="0"/>
        </w:rPr>
      </w:pPr>
      <w:r w:rsidRPr="3B4B5247" w:rsidR="1AC7903F">
        <w:rPr>
          <w:i w:val="0"/>
          <w:iCs w:val="0"/>
        </w:rPr>
        <w:t xml:space="preserve">Harrison, Ruzzo, Ullman (HRU): </w:t>
      </w:r>
    </w:p>
    <w:p w:rsidR="2C911F51" w:rsidP="3B4B5247" w:rsidRDefault="2C911F51" w14:paraId="6B3A41AA" w14:textId="46B1ECD2">
      <w:pPr>
        <w:pStyle w:val="Normal"/>
        <w:rPr>
          <w:i w:val="0"/>
          <w:iCs w:val="0"/>
        </w:rPr>
      </w:pPr>
      <w:r w:rsidRPr="3B4B5247" w:rsidR="2C911F51">
        <w:rPr>
          <w:i w:val="0"/>
          <w:iCs w:val="0"/>
        </w:rPr>
        <w:t xml:space="preserve">Primitive Commands: </w:t>
      </w:r>
    </w:p>
    <w:p w:rsidR="3B4B5247" w:rsidP="3B4B5247" w:rsidRDefault="3B4B5247" w14:paraId="66C9CA3B" w14:textId="5A12A989">
      <w:pPr>
        <w:pStyle w:val="Normal"/>
        <w:rPr>
          <w:i w:val="0"/>
          <w:iCs w:val="0"/>
        </w:rPr>
      </w:pPr>
    </w:p>
    <w:p w:rsidR="2C911F51" w:rsidP="3B4B5247" w:rsidRDefault="2C911F51" w14:paraId="459FF3AF" w14:textId="303962A0">
      <w:pPr>
        <w:pStyle w:val="ListParagraph"/>
        <w:numPr>
          <w:ilvl w:val="0"/>
          <w:numId w:val="24"/>
        </w:numPr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Pr="3B4B5247" w:rsidR="2C911F51">
        <w:rPr>
          <w:i w:val="0"/>
          <w:iCs w:val="0"/>
        </w:rPr>
        <w:t>Precondition: s not in S.</w:t>
      </w:r>
    </w:p>
    <w:p w:rsidR="2C911F51" w:rsidP="3B4B5247" w:rsidRDefault="2C911F51" w14:paraId="63A3FA19" w14:textId="6B39C7A8">
      <w:pPr>
        <w:pStyle w:val="ListParagraph"/>
        <w:numPr>
          <w:ilvl w:val="1"/>
          <w:numId w:val="24"/>
        </w:numPr>
        <w:bidi w:val="0"/>
        <w:spacing w:before="0" w:beforeAutospacing="off" w:after="0" w:afterAutospacing="off" w:line="259" w:lineRule="auto"/>
        <w:ind w:left="144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Pr="3B4B5247" w:rsidR="2C911F51">
        <w:rPr>
          <w:i w:val="0"/>
          <w:iCs w:val="0"/>
        </w:rPr>
        <w:t xml:space="preserve">Command: </w:t>
      </w:r>
      <w:r w:rsidRPr="3B4B5247" w:rsidR="2C911F51">
        <w:rPr>
          <w:b w:val="1"/>
          <w:bCs w:val="1"/>
          <w:i w:val="0"/>
          <w:iCs w:val="0"/>
        </w:rPr>
        <w:t xml:space="preserve">create subject </w:t>
      </w:r>
      <w:r w:rsidRPr="3B4B5247" w:rsidR="2C911F51">
        <w:rPr>
          <w:b w:val="0"/>
          <w:bCs w:val="0"/>
          <w:i w:val="0"/>
          <w:iCs w:val="0"/>
        </w:rPr>
        <w:t>s</w:t>
      </w:r>
      <w:r w:rsidRPr="3B4B5247" w:rsidR="2C911F51">
        <w:rPr>
          <w:b w:val="0"/>
          <w:bCs w:val="0"/>
          <w:i w:val="0"/>
          <w:iCs w:val="0"/>
        </w:rPr>
        <w:t>.</w:t>
      </w:r>
    </w:p>
    <w:p w:rsidR="2C911F51" w:rsidP="3B4B5247" w:rsidRDefault="2C911F51" w14:paraId="1615ECF2" w14:textId="1A8B6C0D">
      <w:pPr>
        <w:pStyle w:val="ListParagraph"/>
        <w:numPr>
          <w:ilvl w:val="0"/>
          <w:numId w:val="24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Pr="3B4B5247" w:rsidR="2C911F51">
        <w:rPr>
          <w:i w:val="0"/>
          <w:iCs w:val="0"/>
        </w:rPr>
        <w:t>Precondition: o not in O.</w:t>
      </w:r>
    </w:p>
    <w:p w:rsidR="2C911F51" w:rsidP="3B4B5247" w:rsidRDefault="2C911F51" w14:paraId="76658A9C" w14:textId="0186E5F3">
      <w:pPr>
        <w:pStyle w:val="ListParagraph"/>
        <w:numPr>
          <w:ilvl w:val="1"/>
          <w:numId w:val="24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Pr="3B4B5247" w:rsidR="2C911F51">
        <w:rPr>
          <w:i w:val="0"/>
          <w:iCs w:val="0"/>
        </w:rPr>
        <w:t xml:space="preserve">Command: </w:t>
      </w:r>
      <w:r w:rsidRPr="3B4B5247" w:rsidR="2C911F51">
        <w:rPr>
          <w:b w:val="1"/>
          <w:bCs w:val="1"/>
          <w:i w:val="0"/>
          <w:iCs w:val="0"/>
        </w:rPr>
        <w:t xml:space="preserve">create object </w:t>
      </w:r>
      <w:r w:rsidRPr="3B4B5247" w:rsidR="2C911F51">
        <w:rPr>
          <w:b w:val="0"/>
          <w:bCs w:val="0"/>
          <w:i w:val="0"/>
          <w:iCs w:val="0"/>
        </w:rPr>
        <w:t>o</w:t>
      </w:r>
      <w:r w:rsidRPr="3B4B5247" w:rsidR="2C911F51">
        <w:rPr>
          <w:b w:val="0"/>
          <w:bCs w:val="0"/>
          <w:i w:val="0"/>
          <w:iCs w:val="0"/>
        </w:rPr>
        <w:t>.</w:t>
      </w:r>
    </w:p>
    <w:p w:rsidR="2C911F51" w:rsidP="3B4B5247" w:rsidRDefault="2C911F51" w14:paraId="656A6730" w14:textId="46353374">
      <w:pPr>
        <w:pStyle w:val="ListParagraph"/>
        <w:numPr>
          <w:ilvl w:val="0"/>
          <w:numId w:val="24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Pr="3B4B5247" w:rsidR="2C911F51">
        <w:rPr>
          <w:i w:val="0"/>
          <w:iCs w:val="0"/>
        </w:rPr>
        <w:t xml:space="preserve">Precondition: s in S, o in </w:t>
      </w:r>
      <w:r w:rsidRPr="3B4B5247" w:rsidR="6195065F">
        <w:rPr>
          <w:i w:val="0"/>
          <w:iCs w:val="0"/>
        </w:rPr>
        <w:t>O, r in R</w:t>
      </w:r>
      <w:r w:rsidRPr="3B4B5247" w:rsidR="2C911F51">
        <w:rPr>
          <w:i w:val="0"/>
          <w:iCs w:val="0"/>
        </w:rPr>
        <w:t>.</w:t>
      </w:r>
    </w:p>
    <w:p w:rsidR="2C911F51" w:rsidP="3B4B5247" w:rsidRDefault="2C911F51" w14:paraId="6AE081C9" w14:textId="12869F08">
      <w:pPr>
        <w:pStyle w:val="ListParagraph"/>
        <w:numPr>
          <w:ilvl w:val="1"/>
          <w:numId w:val="24"/>
        </w:numPr>
        <w:bidi w:val="0"/>
        <w:spacing w:before="0" w:beforeAutospacing="off" w:after="0" w:afterAutospacing="off" w:line="259" w:lineRule="auto"/>
        <w:ind w:left="144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z w:val="22"/>
          <w:szCs w:val="22"/>
        </w:rPr>
      </w:pPr>
      <w:r w:rsidRPr="3B4B5247" w:rsidR="2C911F51">
        <w:rPr>
          <w:i w:val="0"/>
          <w:iCs w:val="0"/>
        </w:rPr>
        <w:t xml:space="preserve">Command: </w:t>
      </w:r>
      <w:r w:rsidRPr="3B4B5247" w:rsidR="087CFF63">
        <w:rPr>
          <w:b w:val="1"/>
          <w:bCs w:val="1"/>
          <w:i w:val="0"/>
          <w:iCs w:val="0"/>
        </w:rPr>
        <w:t xml:space="preserve">enter </w:t>
      </w:r>
      <w:r w:rsidRPr="3B4B5247" w:rsidR="087CFF63">
        <w:rPr>
          <w:b w:val="0"/>
          <w:bCs w:val="0"/>
          <w:i w:val="0"/>
          <w:iCs w:val="0"/>
        </w:rPr>
        <w:t xml:space="preserve">r </w:t>
      </w:r>
      <w:r w:rsidRPr="3B4B5247" w:rsidR="087CFF63">
        <w:rPr>
          <w:b w:val="1"/>
          <w:bCs w:val="1"/>
          <w:i w:val="0"/>
          <w:iCs w:val="0"/>
        </w:rPr>
        <w:t xml:space="preserve">into </w:t>
      </w:r>
      <w:r w:rsidRPr="3B4B5247" w:rsidR="087CFF63">
        <w:rPr>
          <w:b w:val="0"/>
          <w:bCs w:val="0"/>
          <w:i w:val="0"/>
          <w:iCs w:val="0"/>
        </w:rPr>
        <w:t>a[s,o].</w:t>
      </w:r>
    </w:p>
    <w:p w:rsidR="087CFF63" w:rsidP="3B4B5247" w:rsidRDefault="087CFF63" w14:paraId="014362C9" w14:textId="1EA13BEA">
      <w:pPr>
        <w:pStyle w:val="ListParagraph"/>
        <w:numPr>
          <w:ilvl w:val="0"/>
          <w:numId w:val="24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Pr="3B4B5247" w:rsidR="087CFF63">
        <w:rPr>
          <w:i w:val="0"/>
          <w:iCs w:val="0"/>
        </w:rPr>
        <w:t>Precondition: s in S, o in O, r in R.</w:t>
      </w:r>
    </w:p>
    <w:p w:rsidR="2C911F51" w:rsidP="3B4B5247" w:rsidRDefault="2C911F51" w14:paraId="7AA9220E" w14:textId="5D7DC7AB">
      <w:pPr>
        <w:pStyle w:val="ListParagraph"/>
        <w:numPr>
          <w:ilvl w:val="1"/>
          <w:numId w:val="24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sz w:val="22"/>
          <w:szCs w:val="22"/>
        </w:rPr>
      </w:pPr>
      <w:r w:rsidRPr="3B4B5247" w:rsidR="2C911F51">
        <w:rPr>
          <w:i w:val="0"/>
          <w:iCs w:val="0"/>
        </w:rPr>
        <w:t xml:space="preserve">Command: </w:t>
      </w:r>
      <w:r w:rsidRPr="3B4B5247" w:rsidR="0D30FB55">
        <w:rPr>
          <w:b w:val="1"/>
          <w:bCs w:val="1"/>
          <w:i w:val="0"/>
          <w:iCs w:val="0"/>
        </w:rPr>
        <w:t>delete</w:t>
      </w:r>
      <w:r w:rsidRPr="3B4B5247" w:rsidR="0D30FB55">
        <w:rPr>
          <w:b w:val="1"/>
          <w:bCs w:val="1"/>
          <w:i w:val="0"/>
          <w:iCs w:val="0"/>
        </w:rPr>
        <w:t xml:space="preserve"> </w:t>
      </w:r>
      <w:r w:rsidRPr="3B4B5247" w:rsidR="0D30FB55">
        <w:rPr>
          <w:b w:val="0"/>
          <w:bCs w:val="0"/>
          <w:i w:val="0"/>
          <w:iCs w:val="0"/>
        </w:rPr>
        <w:t>r from</w:t>
      </w:r>
      <w:r w:rsidRPr="3B4B5247" w:rsidR="0D30FB55">
        <w:rPr>
          <w:b w:val="1"/>
          <w:bCs w:val="1"/>
          <w:i w:val="0"/>
          <w:iCs w:val="0"/>
        </w:rPr>
        <w:t xml:space="preserve"> </w:t>
      </w:r>
      <w:r w:rsidRPr="3B4B5247" w:rsidR="0D30FB55">
        <w:rPr>
          <w:b w:val="0"/>
          <w:bCs w:val="0"/>
          <w:i w:val="0"/>
          <w:iCs w:val="0"/>
        </w:rPr>
        <w:t>a[</w:t>
      </w:r>
      <w:r w:rsidRPr="3B4B5247" w:rsidR="0D30FB55">
        <w:rPr>
          <w:b w:val="0"/>
          <w:bCs w:val="0"/>
          <w:i w:val="0"/>
          <w:iCs w:val="0"/>
        </w:rPr>
        <w:t>s,o</w:t>
      </w:r>
      <w:r w:rsidRPr="3B4B5247" w:rsidR="0D30FB55">
        <w:rPr>
          <w:b w:val="0"/>
          <w:bCs w:val="0"/>
          <w:i w:val="0"/>
          <w:iCs w:val="0"/>
        </w:rPr>
        <w:t>].</w:t>
      </w:r>
    </w:p>
    <w:p w:rsidR="2C911F51" w:rsidP="3B4B5247" w:rsidRDefault="2C911F51" w14:paraId="0536219D" w14:textId="4BF7DA82">
      <w:pPr>
        <w:pStyle w:val="ListParagraph"/>
        <w:numPr>
          <w:ilvl w:val="0"/>
          <w:numId w:val="24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Pr="3B4B5247" w:rsidR="2C911F51">
        <w:rPr>
          <w:i w:val="0"/>
          <w:iCs w:val="0"/>
        </w:rPr>
        <w:t>Precondition: s in S.</w:t>
      </w:r>
    </w:p>
    <w:p w:rsidR="2C911F51" w:rsidP="3B4B5247" w:rsidRDefault="2C911F51" w14:paraId="1105D9D2" w14:textId="44CE7F65">
      <w:pPr>
        <w:pStyle w:val="ListParagraph"/>
        <w:numPr>
          <w:ilvl w:val="1"/>
          <w:numId w:val="24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Pr="3B4B5247" w:rsidR="2C911F51">
        <w:rPr>
          <w:i w:val="0"/>
          <w:iCs w:val="0"/>
        </w:rPr>
        <w:t xml:space="preserve">Command: </w:t>
      </w:r>
      <w:r w:rsidRPr="3B4B5247" w:rsidR="4B6717DC">
        <w:rPr>
          <w:b w:val="1"/>
          <w:bCs w:val="1"/>
          <w:i w:val="0"/>
          <w:iCs w:val="0"/>
        </w:rPr>
        <w:t>destroy</w:t>
      </w:r>
      <w:r w:rsidRPr="3B4B5247" w:rsidR="2C911F51">
        <w:rPr>
          <w:b w:val="1"/>
          <w:bCs w:val="1"/>
          <w:i w:val="0"/>
          <w:iCs w:val="0"/>
        </w:rPr>
        <w:t xml:space="preserve"> subject </w:t>
      </w:r>
      <w:r w:rsidRPr="3B4B5247" w:rsidR="2C911F51">
        <w:rPr>
          <w:b w:val="0"/>
          <w:bCs w:val="0"/>
          <w:i w:val="0"/>
          <w:iCs w:val="0"/>
        </w:rPr>
        <w:t>s.</w:t>
      </w:r>
    </w:p>
    <w:p w:rsidR="2CB87A75" w:rsidP="3B4B5247" w:rsidRDefault="2CB87A75" w14:paraId="22045A39" w14:textId="60CA7FA1">
      <w:pPr>
        <w:pStyle w:val="ListParagraph"/>
        <w:numPr>
          <w:ilvl w:val="0"/>
          <w:numId w:val="24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Pr="3B4B5247" w:rsidR="2CB87A75">
        <w:rPr>
          <w:i w:val="0"/>
          <w:iCs w:val="0"/>
        </w:rPr>
        <w:t>Precondition: o in O.</w:t>
      </w:r>
    </w:p>
    <w:p w:rsidR="2CB87A75" w:rsidP="3B4B5247" w:rsidRDefault="2CB87A75" w14:paraId="5F1562E3" w14:textId="0779F497">
      <w:pPr>
        <w:pStyle w:val="ListParagraph"/>
        <w:numPr>
          <w:ilvl w:val="1"/>
          <w:numId w:val="24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Pr="3B4B5247" w:rsidR="2CB87A75">
        <w:rPr>
          <w:i w:val="0"/>
          <w:iCs w:val="0"/>
        </w:rPr>
        <w:t xml:space="preserve">Command: </w:t>
      </w:r>
      <w:r w:rsidRPr="3B4B5247" w:rsidR="2CB87A75">
        <w:rPr>
          <w:b w:val="1"/>
          <w:bCs w:val="1"/>
          <w:i w:val="0"/>
          <w:iCs w:val="0"/>
        </w:rPr>
        <w:t xml:space="preserve">destroy object </w:t>
      </w:r>
      <w:r w:rsidRPr="3B4B5247" w:rsidR="2CB87A75">
        <w:rPr>
          <w:b w:val="0"/>
          <w:bCs w:val="0"/>
          <w:i w:val="0"/>
          <w:iCs w:val="0"/>
        </w:rPr>
        <w:t>s.</w:t>
      </w:r>
    </w:p>
    <w:p w:rsidR="3B4B5247" w:rsidP="3B4B5247" w:rsidRDefault="3B4B5247" w14:paraId="6806AFD4" w14:textId="4DF034DC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</w:p>
    <w:p w:rsidR="5C52B4BF" w:rsidP="3B4B5247" w:rsidRDefault="5C52B4BF" w14:paraId="4D1D0E04" w14:textId="2DAFA975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  <w:r w:rsidRPr="3B4B5247" w:rsidR="5C52B4BF">
        <w:rPr>
          <w:b w:val="0"/>
          <w:bCs w:val="0"/>
          <w:i w:val="0"/>
          <w:iCs w:val="0"/>
        </w:rPr>
        <w:t>Example:</w:t>
      </w:r>
    </w:p>
    <w:p w:rsidR="3B4B5247" w:rsidP="3B4B5247" w:rsidRDefault="3B4B5247" w14:paraId="25E27A61" w14:textId="21811E97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</w:p>
    <w:p w:rsidR="5C52B4BF" w:rsidP="3B4B5247" w:rsidRDefault="5C52B4BF" w14:paraId="79072DB6" w14:textId="4CEF8312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  <w:r w:rsidRPr="3B4B5247" w:rsidR="5C52B4BF">
        <w:rPr>
          <w:b w:val="1"/>
          <w:bCs w:val="1"/>
          <w:i w:val="0"/>
          <w:iCs w:val="0"/>
        </w:rPr>
        <w:t xml:space="preserve">command </w:t>
      </w:r>
      <w:proofErr w:type="spellStart"/>
      <w:r w:rsidRPr="3B4B5247" w:rsidR="5C52B4BF">
        <w:rPr>
          <w:b w:val="0"/>
          <w:bCs w:val="0"/>
          <w:i w:val="0"/>
          <w:iCs w:val="0"/>
        </w:rPr>
        <w:t>create_file</w:t>
      </w:r>
      <w:proofErr w:type="spellEnd"/>
      <w:r w:rsidRPr="3B4B5247" w:rsidR="5C52B4BF">
        <w:rPr>
          <w:b w:val="0"/>
          <w:bCs w:val="0"/>
          <w:i w:val="0"/>
          <w:iCs w:val="0"/>
        </w:rPr>
        <w:t>(p, f)</w:t>
      </w:r>
    </w:p>
    <w:p w:rsidR="5C52B4BF" w:rsidP="3B4B5247" w:rsidRDefault="5C52B4BF" w14:paraId="6645E3FF" w14:textId="460EAF8E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  <w:r w:rsidRPr="3B4B5247" w:rsidR="5C52B4BF">
        <w:rPr>
          <w:b w:val="0"/>
          <w:bCs w:val="0"/>
          <w:i w:val="0"/>
          <w:iCs w:val="0"/>
        </w:rPr>
        <w:t xml:space="preserve">     create </w:t>
      </w:r>
      <w:r w:rsidRPr="3B4B5247" w:rsidR="5C52B4BF">
        <w:rPr>
          <w:b w:val="1"/>
          <w:bCs w:val="1"/>
          <w:i w:val="0"/>
          <w:iCs w:val="0"/>
        </w:rPr>
        <w:t xml:space="preserve">object </w:t>
      </w:r>
      <w:r w:rsidRPr="3B4B5247" w:rsidR="5C52B4BF">
        <w:rPr>
          <w:b w:val="0"/>
          <w:bCs w:val="0"/>
          <w:i w:val="0"/>
          <w:iCs w:val="0"/>
        </w:rPr>
        <w:t>f;</w:t>
      </w:r>
    </w:p>
    <w:p w:rsidR="5C52B4BF" w:rsidP="3B4B5247" w:rsidRDefault="5C52B4BF" w14:paraId="05108DC1" w14:textId="785DA103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  <w:r w:rsidRPr="3B4B5247" w:rsidR="5C52B4BF">
        <w:rPr>
          <w:b w:val="0"/>
          <w:bCs w:val="0"/>
          <w:i w:val="0"/>
          <w:iCs w:val="0"/>
        </w:rPr>
        <w:t xml:space="preserve">                    </w:t>
      </w:r>
      <w:r w:rsidRPr="3B4B5247" w:rsidR="5C52B4BF">
        <w:rPr>
          <w:b w:val="1"/>
          <w:bCs w:val="1"/>
          <w:i w:val="0"/>
          <w:iCs w:val="0"/>
        </w:rPr>
        <w:t>e</w:t>
      </w:r>
      <w:r w:rsidRPr="3B4B5247" w:rsidR="5C52B4BF">
        <w:rPr>
          <w:b w:val="1"/>
          <w:bCs w:val="1"/>
          <w:i w:val="0"/>
          <w:iCs w:val="0"/>
        </w:rPr>
        <w:t>nter</w:t>
      </w:r>
      <w:r w:rsidRPr="3B4B5247" w:rsidR="5C52B4BF">
        <w:rPr>
          <w:b w:val="1"/>
          <w:bCs w:val="1"/>
          <w:i w:val="0"/>
          <w:iCs w:val="0"/>
        </w:rPr>
        <w:t xml:space="preserve"> </w:t>
      </w:r>
      <w:r w:rsidRPr="3B4B5247" w:rsidR="5C52B4BF">
        <w:rPr>
          <w:b w:val="0"/>
          <w:bCs w:val="0"/>
          <w:i w:val="1"/>
          <w:iCs w:val="1"/>
        </w:rPr>
        <w:t>own</w:t>
      </w:r>
      <w:r w:rsidRPr="3B4B5247" w:rsidR="5C52B4BF">
        <w:rPr>
          <w:b w:val="1"/>
          <w:bCs w:val="1"/>
          <w:i w:val="1"/>
          <w:iCs w:val="1"/>
        </w:rPr>
        <w:t xml:space="preserve"> </w:t>
      </w:r>
      <w:r w:rsidRPr="3B4B5247" w:rsidR="5C52B4BF">
        <w:rPr>
          <w:b w:val="1"/>
          <w:bCs w:val="1"/>
          <w:i w:val="0"/>
          <w:iCs w:val="0"/>
        </w:rPr>
        <w:t xml:space="preserve">into </w:t>
      </w:r>
      <w:r w:rsidRPr="3B4B5247" w:rsidR="5C52B4BF">
        <w:rPr>
          <w:b w:val="0"/>
          <w:bCs w:val="0"/>
          <w:i w:val="0"/>
          <w:iCs w:val="0"/>
        </w:rPr>
        <w:t>A[</w:t>
      </w:r>
      <w:proofErr w:type="spellStart"/>
      <w:r w:rsidRPr="3B4B5247" w:rsidR="5C52B4BF">
        <w:rPr>
          <w:b w:val="0"/>
          <w:bCs w:val="0"/>
          <w:i w:val="0"/>
          <w:iCs w:val="0"/>
        </w:rPr>
        <w:t>p,f</w:t>
      </w:r>
      <w:proofErr w:type="spellEnd"/>
      <w:r w:rsidRPr="3B4B5247" w:rsidR="5C52B4BF">
        <w:rPr>
          <w:b w:val="0"/>
          <w:bCs w:val="0"/>
          <w:i w:val="0"/>
          <w:iCs w:val="0"/>
        </w:rPr>
        <w:t>];</w:t>
      </w:r>
    </w:p>
    <w:p w:rsidR="5C52B4BF" w:rsidP="3B4B5247" w:rsidRDefault="5C52B4BF" w14:paraId="6D394407" w14:textId="7F688535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  <w:r w:rsidRPr="3B4B5247" w:rsidR="5C52B4BF">
        <w:rPr>
          <w:b w:val="0"/>
          <w:bCs w:val="0"/>
          <w:i w:val="0"/>
          <w:iCs w:val="0"/>
        </w:rPr>
        <w:t xml:space="preserve">                    </w:t>
      </w:r>
      <w:r w:rsidRPr="3B4B5247" w:rsidR="5C52B4BF">
        <w:rPr>
          <w:b w:val="1"/>
          <w:bCs w:val="1"/>
          <w:i w:val="0"/>
          <w:iCs w:val="0"/>
        </w:rPr>
        <w:t xml:space="preserve">enter </w:t>
      </w:r>
      <w:r w:rsidRPr="3B4B5247" w:rsidR="5C52B4BF">
        <w:rPr>
          <w:b w:val="0"/>
          <w:bCs w:val="0"/>
          <w:i w:val="1"/>
          <w:iCs w:val="1"/>
        </w:rPr>
        <w:t>r</w:t>
      </w:r>
      <w:r w:rsidRPr="3B4B5247" w:rsidR="5C52B4BF">
        <w:rPr>
          <w:b w:val="1"/>
          <w:bCs w:val="1"/>
          <w:i w:val="1"/>
          <w:iCs w:val="1"/>
        </w:rPr>
        <w:t xml:space="preserve"> </w:t>
      </w:r>
      <w:r w:rsidRPr="3B4B5247" w:rsidR="5C52B4BF">
        <w:rPr>
          <w:b w:val="1"/>
          <w:bCs w:val="1"/>
          <w:i w:val="0"/>
          <w:iCs w:val="0"/>
        </w:rPr>
        <w:t xml:space="preserve">into </w:t>
      </w:r>
      <w:r w:rsidRPr="3B4B5247" w:rsidR="5C52B4BF">
        <w:rPr>
          <w:b w:val="0"/>
          <w:bCs w:val="0"/>
          <w:i w:val="0"/>
          <w:iCs w:val="0"/>
        </w:rPr>
        <w:t>A[</w:t>
      </w:r>
      <w:proofErr w:type="spellStart"/>
      <w:r w:rsidRPr="3B4B5247" w:rsidR="5C52B4BF">
        <w:rPr>
          <w:b w:val="0"/>
          <w:bCs w:val="0"/>
          <w:i w:val="0"/>
          <w:iCs w:val="0"/>
        </w:rPr>
        <w:t>p,f</w:t>
      </w:r>
      <w:proofErr w:type="spellEnd"/>
      <w:r w:rsidRPr="3B4B5247" w:rsidR="5C52B4BF">
        <w:rPr>
          <w:b w:val="0"/>
          <w:bCs w:val="0"/>
          <w:i w:val="0"/>
          <w:iCs w:val="0"/>
        </w:rPr>
        <w:t>];</w:t>
      </w:r>
    </w:p>
    <w:p w:rsidR="5C52B4BF" w:rsidP="3B4B5247" w:rsidRDefault="5C52B4BF" w14:paraId="07F6C3E0" w14:textId="5F7906F4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1"/>
          <w:bCs w:val="1"/>
          <w:i w:val="0"/>
          <w:iCs w:val="0"/>
        </w:rPr>
      </w:pPr>
      <w:r w:rsidRPr="3B4B5247" w:rsidR="5C52B4BF">
        <w:rPr>
          <w:b w:val="1"/>
          <w:bCs w:val="1"/>
          <w:i w:val="0"/>
          <w:iCs w:val="0"/>
        </w:rPr>
        <w:t>end</w:t>
      </w:r>
    </w:p>
    <w:p w:rsidR="3B4B5247" w:rsidP="3B4B5247" w:rsidRDefault="3B4B5247" w14:paraId="59E3E6A2" w14:textId="521FAEA0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</w:p>
    <w:p w:rsidR="5C52B4BF" w:rsidP="3B4B5247" w:rsidRDefault="5C52B4BF" w14:paraId="3C19E5CC" w14:textId="46E34A19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  <w:r w:rsidRPr="3B4B5247" w:rsidR="5C52B4BF">
        <w:rPr>
          <w:b w:val="1"/>
          <w:bCs w:val="1"/>
          <w:i w:val="0"/>
          <w:iCs w:val="0"/>
        </w:rPr>
        <w:t xml:space="preserve">command </w:t>
      </w:r>
      <w:r w:rsidRPr="3B4B5247" w:rsidR="5C52B4BF">
        <w:rPr>
          <w:b w:val="0"/>
          <w:bCs w:val="0"/>
          <w:i w:val="0"/>
          <w:iCs w:val="0"/>
        </w:rPr>
        <w:t>grant_read_file</w:t>
      </w:r>
      <w:r w:rsidRPr="3B4B5247" w:rsidR="5C52B4BF">
        <w:rPr>
          <w:b w:val="0"/>
          <w:bCs w:val="0"/>
          <w:i w:val="0"/>
          <w:iCs w:val="0"/>
        </w:rPr>
        <w:t>(p, f, q)</w:t>
      </w:r>
    </w:p>
    <w:p w:rsidR="5C52B4BF" w:rsidP="3B4B5247" w:rsidRDefault="5C52B4BF" w14:paraId="6ACF98A6" w14:textId="477E6FC3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  <w:r w:rsidRPr="3B4B5247" w:rsidR="5C52B4BF">
        <w:rPr>
          <w:b w:val="0"/>
          <w:bCs w:val="0"/>
          <w:i w:val="0"/>
          <w:iCs w:val="0"/>
        </w:rPr>
        <w:t xml:space="preserve">     </w:t>
      </w:r>
      <w:r w:rsidRPr="3B4B5247" w:rsidR="5C52B4BF">
        <w:rPr>
          <w:b w:val="1"/>
          <w:bCs w:val="1"/>
          <w:i w:val="0"/>
          <w:iCs w:val="0"/>
        </w:rPr>
        <w:t xml:space="preserve">if </w:t>
      </w:r>
      <w:r w:rsidRPr="3B4B5247" w:rsidR="5C52B4BF">
        <w:rPr>
          <w:b w:val="0"/>
          <w:bCs w:val="0"/>
          <w:i w:val="1"/>
          <w:iCs w:val="1"/>
        </w:rPr>
        <w:t xml:space="preserve">r </w:t>
      </w:r>
      <w:r w:rsidRPr="3B4B5247" w:rsidR="5C52B4BF">
        <w:rPr>
          <w:b w:val="1"/>
          <w:bCs w:val="1"/>
          <w:i w:val="0"/>
          <w:iCs w:val="0"/>
        </w:rPr>
        <w:t xml:space="preserve">in </w:t>
      </w:r>
      <w:r w:rsidRPr="3B4B5247" w:rsidR="5C52B4BF">
        <w:rPr>
          <w:b w:val="0"/>
          <w:bCs w:val="0"/>
          <w:i w:val="0"/>
          <w:iCs w:val="0"/>
        </w:rPr>
        <w:t>A[</w:t>
      </w:r>
      <w:proofErr w:type="spellStart"/>
      <w:r w:rsidRPr="3B4B5247" w:rsidR="5C52B4BF">
        <w:rPr>
          <w:b w:val="0"/>
          <w:bCs w:val="0"/>
          <w:i w:val="0"/>
          <w:iCs w:val="0"/>
        </w:rPr>
        <w:t>p,f</w:t>
      </w:r>
      <w:proofErr w:type="spellEnd"/>
      <w:r w:rsidRPr="3B4B5247" w:rsidR="5C52B4BF">
        <w:rPr>
          <w:b w:val="0"/>
          <w:bCs w:val="0"/>
          <w:i w:val="0"/>
          <w:iCs w:val="0"/>
        </w:rPr>
        <w:t>]</w:t>
      </w:r>
      <w:r w:rsidRPr="3B4B5247" w:rsidR="5C52B4BF">
        <w:rPr>
          <w:b w:val="1"/>
          <w:bCs w:val="1"/>
          <w:i w:val="0"/>
          <w:iCs w:val="0"/>
        </w:rPr>
        <w:t xml:space="preserve"> and </w:t>
      </w:r>
      <w:r w:rsidRPr="3B4B5247" w:rsidR="5C52B4BF">
        <w:rPr>
          <w:b w:val="0"/>
          <w:bCs w:val="0"/>
          <w:i w:val="1"/>
          <w:iCs w:val="1"/>
        </w:rPr>
        <w:t>g</w:t>
      </w:r>
      <w:r w:rsidRPr="3B4B5247" w:rsidR="5C52B4BF">
        <w:rPr>
          <w:b w:val="1"/>
          <w:bCs w:val="1"/>
          <w:i w:val="0"/>
          <w:iCs w:val="0"/>
        </w:rPr>
        <w:t xml:space="preserve"> in </w:t>
      </w:r>
      <w:r w:rsidRPr="3B4B5247" w:rsidR="5C52B4BF">
        <w:rPr>
          <w:b w:val="0"/>
          <w:bCs w:val="0"/>
          <w:i w:val="0"/>
          <w:iCs w:val="0"/>
        </w:rPr>
        <w:t>A[</w:t>
      </w:r>
      <w:proofErr w:type="spellStart"/>
      <w:r w:rsidRPr="3B4B5247" w:rsidR="5C52B4BF">
        <w:rPr>
          <w:b w:val="0"/>
          <w:bCs w:val="0"/>
          <w:i w:val="0"/>
          <w:iCs w:val="0"/>
        </w:rPr>
        <w:t>p,f</w:t>
      </w:r>
      <w:proofErr w:type="spellEnd"/>
      <w:r w:rsidRPr="3B4B5247" w:rsidR="5C52B4BF">
        <w:rPr>
          <w:b w:val="0"/>
          <w:bCs w:val="0"/>
          <w:i w:val="0"/>
          <w:iCs w:val="0"/>
        </w:rPr>
        <w:t>]</w:t>
      </w:r>
    </w:p>
    <w:p w:rsidR="5C52B4BF" w:rsidP="3B4B5247" w:rsidRDefault="5C52B4BF" w14:paraId="210038AB" w14:textId="4E231B2A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1"/>
          <w:bCs w:val="1"/>
          <w:i w:val="0"/>
          <w:iCs w:val="0"/>
        </w:rPr>
      </w:pPr>
      <w:r w:rsidRPr="3B4B5247" w:rsidR="5C52B4BF">
        <w:rPr>
          <w:b w:val="1"/>
          <w:bCs w:val="1"/>
          <w:i w:val="0"/>
          <w:iCs w:val="0"/>
        </w:rPr>
        <w:t xml:space="preserve">                    Then</w:t>
      </w:r>
    </w:p>
    <w:p w:rsidR="5C52B4BF" w:rsidP="3B4B5247" w:rsidRDefault="5C52B4BF" w14:paraId="6FD90DC8" w14:textId="7F688535">
      <w:pPr>
        <w:pStyle w:val="Normal"/>
        <w:bidi w:val="0"/>
        <w:spacing w:before="0" w:beforeAutospacing="off" w:after="0" w:afterAutospacing="off" w:line="259" w:lineRule="auto"/>
        <w:ind w:right="0" w:firstLine="720"/>
        <w:jc w:val="left"/>
        <w:rPr>
          <w:b w:val="0"/>
          <w:bCs w:val="0"/>
          <w:i w:val="0"/>
          <w:iCs w:val="0"/>
        </w:rPr>
      </w:pPr>
      <w:r w:rsidRPr="3B4B5247" w:rsidR="5C52B4BF">
        <w:rPr>
          <w:b w:val="0"/>
          <w:bCs w:val="0"/>
          <w:i w:val="0"/>
          <w:iCs w:val="0"/>
        </w:rPr>
        <w:t xml:space="preserve">                    </w:t>
      </w:r>
      <w:r w:rsidRPr="3B4B5247" w:rsidR="5C52B4BF">
        <w:rPr>
          <w:b w:val="1"/>
          <w:bCs w:val="1"/>
          <w:i w:val="0"/>
          <w:iCs w:val="0"/>
        </w:rPr>
        <w:t xml:space="preserve">enter </w:t>
      </w:r>
      <w:r w:rsidRPr="3B4B5247" w:rsidR="5C52B4BF">
        <w:rPr>
          <w:b w:val="0"/>
          <w:bCs w:val="0"/>
          <w:i w:val="1"/>
          <w:iCs w:val="1"/>
        </w:rPr>
        <w:t>r</w:t>
      </w:r>
      <w:r w:rsidRPr="3B4B5247" w:rsidR="5C52B4BF">
        <w:rPr>
          <w:b w:val="1"/>
          <w:bCs w:val="1"/>
          <w:i w:val="1"/>
          <w:iCs w:val="1"/>
        </w:rPr>
        <w:t xml:space="preserve"> </w:t>
      </w:r>
      <w:r w:rsidRPr="3B4B5247" w:rsidR="5C52B4BF">
        <w:rPr>
          <w:b w:val="1"/>
          <w:bCs w:val="1"/>
          <w:i w:val="0"/>
          <w:iCs w:val="0"/>
        </w:rPr>
        <w:t xml:space="preserve">into </w:t>
      </w:r>
      <w:r w:rsidRPr="3B4B5247" w:rsidR="5C52B4BF">
        <w:rPr>
          <w:b w:val="0"/>
          <w:bCs w:val="0"/>
          <w:i w:val="0"/>
          <w:iCs w:val="0"/>
        </w:rPr>
        <w:t>A[</w:t>
      </w:r>
      <w:proofErr w:type="spellStart"/>
      <w:r w:rsidRPr="3B4B5247" w:rsidR="5C52B4BF">
        <w:rPr>
          <w:b w:val="0"/>
          <w:bCs w:val="0"/>
          <w:i w:val="0"/>
          <w:iCs w:val="0"/>
        </w:rPr>
        <w:t>p,f</w:t>
      </w:r>
      <w:proofErr w:type="spellEnd"/>
      <w:r w:rsidRPr="3B4B5247" w:rsidR="5C52B4BF">
        <w:rPr>
          <w:b w:val="0"/>
          <w:bCs w:val="0"/>
          <w:i w:val="0"/>
          <w:iCs w:val="0"/>
        </w:rPr>
        <w:t>];</w:t>
      </w:r>
    </w:p>
    <w:p w:rsidR="5C52B4BF" w:rsidP="3B4B5247" w:rsidRDefault="5C52B4BF" w14:paraId="1FEDE1A7" w14:textId="5F7906F4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1"/>
          <w:bCs w:val="1"/>
          <w:i w:val="0"/>
          <w:iCs w:val="0"/>
        </w:rPr>
      </w:pPr>
      <w:r w:rsidRPr="3B4B5247" w:rsidR="5C52B4BF">
        <w:rPr>
          <w:b w:val="1"/>
          <w:bCs w:val="1"/>
          <w:i w:val="0"/>
          <w:iCs w:val="0"/>
        </w:rPr>
        <w:t>end</w:t>
      </w:r>
    </w:p>
    <w:p w:rsidR="3B4B5247" w:rsidP="3B4B5247" w:rsidRDefault="3B4B5247" w14:paraId="19F0AB13" w14:textId="4F7E4D10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</w:p>
    <w:p w:rsidR="5C52B4BF" w:rsidP="3B4B5247" w:rsidRDefault="5C52B4BF" w14:paraId="506B2A51" w14:textId="5C797EBE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1"/>
          <w:bCs w:val="1"/>
          <w:i w:val="1"/>
          <w:iCs w:val="1"/>
        </w:rPr>
      </w:pPr>
      <w:r w:rsidRPr="3B4B5247" w:rsidR="5C52B4BF">
        <w:rPr>
          <w:b w:val="0"/>
          <w:bCs w:val="0"/>
          <w:i w:val="0"/>
          <w:iCs w:val="0"/>
        </w:rPr>
        <w:t>Note commands cannot have or</w:t>
      </w:r>
      <w:r w:rsidRPr="3B4B5247" w:rsidR="5C52B4BF">
        <w:rPr>
          <w:b w:val="0"/>
          <w:bCs w:val="0"/>
          <w:i w:val="0"/>
          <w:iCs w:val="0"/>
        </w:rPr>
        <w:t xml:space="preserve"> negation like not in operators otherwise they would be two commands. </w:t>
      </w:r>
    </w:p>
    <w:p w:rsidR="3B4B5247" w:rsidP="3B4B5247" w:rsidRDefault="3B4B5247" w14:paraId="1F7432B3" w14:textId="2D2A6BE4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</w:p>
    <w:p w:rsidR="0616056C" w:rsidP="3B4B5247" w:rsidRDefault="0616056C" w14:paraId="2E05993B" w14:textId="708B5D01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  <w:r w:rsidRPr="3B4B5247" w:rsidR="0616056C">
        <w:rPr>
          <w:b w:val="0"/>
          <w:bCs w:val="0"/>
          <w:i w:val="1"/>
          <w:iCs w:val="1"/>
        </w:rPr>
        <w:t>Copy Right</w:t>
      </w:r>
      <w:r w:rsidRPr="3B4B5247" w:rsidR="0616056C">
        <w:rPr>
          <w:b w:val="0"/>
          <w:bCs w:val="0"/>
          <w:i w:val="0"/>
          <w:iCs w:val="0"/>
        </w:rPr>
        <w:t xml:space="preserve">: Often called the grant right allows the </w:t>
      </w:r>
      <w:r w:rsidRPr="3B4B5247" w:rsidR="0616056C">
        <w:rPr>
          <w:b w:val="0"/>
          <w:bCs w:val="0"/>
          <w:i w:val="0"/>
          <w:iCs w:val="0"/>
        </w:rPr>
        <w:t>processor</w:t>
      </w:r>
      <w:r w:rsidRPr="3B4B5247" w:rsidR="0616056C">
        <w:rPr>
          <w:b w:val="0"/>
          <w:bCs w:val="0"/>
          <w:i w:val="0"/>
          <w:iCs w:val="0"/>
        </w:rPr>
        <w:t xml:space="preserve"> to grant rights to another.</w:t>
      </w:r>
    </w:p>
    <w:p w:rsidR="0616056C" w:rsidP="3B4B5247" w:rsidRDefault="0616056C" w14:paraId="3BC4F071" w14:textId="20981A7F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b w:val="0"/>
          <w:bCs w:val="0"/>
          <w:i w:val="0"/>
          <w:iCs w:val="0"/>
        </w:rPr>
      </w:pPr>
      <w:r w:rsidRPr="3B4B5247" w:rsidR="0616056C">
        <w:rPr>
          <w:b w:val="0"/>
          <w:bCs w:val="0"/>
          <w:i w:val="1"/>
          <w:iCs w:val="1"/>
        </w:rPr>
        <w:t>Own Right</w:t>
      </w:r>
      <w:r w:rsidRPr="3B4B5247" w:rsidR="0616056C">
        <w:rPr>
          <w:b w:val="0"/>
          <w:bCs w:val="0"/>
          <w:i w:val="0"/>
          <w:iCs w:val="0"/>
        </w:rPr>
        <w:t xml:space="preserve">: Enables the possessors to add or </w:t>
      </w:r>
      <w:r w:rsidRPr="3B4B5247" w:rsidR="0616056C">
        <w:rPr>
          <w:b w:val="0"/>
          <w:bCs w:val="0"/>
          <w:i w:val="0"/>
          <w:iCs w:val="0"/>
        </w:rPr>
        <w:t>delete</w:t>
      </w:r>
      <w:r w:rsidRPr="3B4B5247" w:rsidR="0616056C">
        <w:rPr>
          <w:b w:val="0"/>
          <w:bCs w:val="0"/>
          <w:i w:val="0"/>
          <w:iCs w:val="0"/>
        </w:rPr>
        <w:t xml:space="preserve"> privileges. </w:t>
      </w:r>
    </w:p>
    <w:p w:rsidR="3B4B5247" w:rsidP="3B4B5247" w:rsidRDefault="3B4B5247" w14:paraId="570B7EBD" w14:textId="742716E9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b w:val="0"/>
          <w:bCs w:val="0"/>
          <w:i w:val="0"/>
          <w:iCs w:val="0"/>
        </w:rPr>
      </w:pPr>
    </w:p>
    <w:p w:rsidR="0616056C" w:rsidP="3B4B5247" w:rsidRDefault="0616056C" w14:paraId="4E91252D" w14:textId="5BB951E5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b w:val="0"/>
          <w:bCs w:val="0"/>
          <w:i w:val="0"/>
          <w:iCs w:val="0"/>
        </w:rPr>
      </w:pPr>
      <w:r w:rsidRPr="3B4B5247" w:rsidR="0616056C">
        <w:rPr>
          <w:b w:val="0"/>
          <w:bCs w:val="0"/>
          <w:i w:val="0"/>
          <w:iCs w:val="0"/>
        </w:rPr>
        <w:t>Principle of Attenuation of Privilege: A subject may not increase its rights, nor grant rights that it does not possess to another subject.</w:t>
      </w:r>
    </w:p>
    <w:p xmlns:wp14="http://schemas.microsoft.com/office/word/2010/wordml" w:rsidR="002E6BD0" w:rsidP="002E6BD0" w:rsidRDefault="002E6BD0" w14:paraId="72A3D3EC" wp14:textId="77777777">
      <w:pPr>
        <w:pStyle w:val="Heading2"/>
      </w:pPr>
    </w:p>
    <w:p xmlns:wp14="http://schemas.microsoft.com/office/word/2010/wordml" w:rsidR="002E6BD0" w:rsidP="002E6BD0" w:rsidRDefault="002E6BD0" w14:paraId="49E68B0E" wp14:textId="77777777">
      <w:pPr>
        <w:pStyle w:val="Heading2"/>
      </w:pPr>
      <w:r w:rsidR="002E6BD0">
        <w:rPr/>
        <w:t xml:space="preserve">Chapter </w:t>
      </w:r>
      <w:r w:rsidR="002E6BD0">
        <w:rPr/>
        <w:t>3</w:t>
      </w:r>
      <w:r w:rsidR="002E6BD0">
        <w:rPr/>
        <w:t>:</w:t>
      </w:r>
    </w:p>
    <w:p xmlns:wp14="http://schemas.microsoft.com/office/word/2010/wordml" w:rsidR="002E6BD0" w:rsidP="3B4B5247" w:rsidRDefault="002E6BD0" w14:paraId="63D6B90E" wp14:textId="00C4FA6C">
      <w:pPr>
        <w:pStyle w:val="Normal"/>
      </w:pPr>
    </w:p>
    <w:p xmlns:wp14="http://schemas.microsoft.com/office/word/2010/wordml" w:rsidR="002E6BD0" w:rsidP="3B4B5247" w:rsidRDefault="002E6BD0" w14:paraId="4FD33150" wp14:textId="57F19A4E">
      <w:pPr>
        <w:pStyle w:val="Normal"/>
        <w:ind w:left="0"/>
        <w:rPr>
          <w:i w:val="1"/>
          <w:iCs w:val="1"/>
        </w:rPr>
      </w:pPr>
      <w:r w:rsidRPr="3B4B5247" w:rsidR="10A78381">
        <w:rPr>
          <w:i w:val="1"/>
          <w:iCs w:val="1"/>
        </w:rPr>
        <w:t>Leaked</w:t>
      </w:r>
      <w:r w:rsidRPr="3B4B5247" w:rsidR="10A78381">
        <w:rPr>
          <w:i w:val="0"/>
          <w:iCs w:val="0"/>
        </w:rPr>
        <w:t xml:space="preserve">: When a generic right </w:t>
      </w:r>
      <w:r w:rsidRPr="3B4B5247" w:rsidR="10A78381">
        <w:rPr>
          <w:i w:val="1"/>
          <w:iCs w:val="1"/>
        </w:rPr>
        <w:t xml:space="preserve">r </w:t>
      </w:r>
      <w:r w:rsidRPr="3B4B5247" w:rsidR="10A78381">
        <w:rPr>
          <w:i w:val="0"/>
          <w:iCs w:val="0"/>
        </w:rPr>
        <w:t xml:space="preserve">is added to an element of the ACM that did not contain </w:t>
      </w:r>
      <w:r w:rsidRPr="3B4B5247" w:rsidR="10A78381">
        <w:rPr>
          <w:i w:val="1"/>
          <w:iCs w:val="1"/>
        </w:rPr>
        <w:t xml:space="preserve">r </w:t>
      </w:r>
      <w:r w:rsidRPr="3B4B5247" w:rsidR="10A78381">
        <w:rPr>
          <w:i w:val="0"/>
          <w:iCs w:val="0"/>
        </w:rPr>
        <w:t xml:space="preserve">initially, </w:t>
      </w:r>
      <w:r w:rsidRPr="3B4B5247" w:rsidR="10A78381">
        <w:rPr>
          <w:i w:val="0"/>
          <w:iCs w:val="0"/>
        </w:rPr>
        <w:t>that</w:t>
      </w:r>
      <w:r w:rsidRPr="3B4B5247" w:rsidR="10A78381">
        <w:rPr>
          <w:i w:val="0"/>
          <w:iCs w:val="0"/>
        </w:rPr>
        <w:t xml:space="preserve"> right is said to be </w:t>
      </w:r>
      <w:r w:rsidRPr="3B4B5247" w:rsidR="10A78381">
        <w:rPr>
          <w:i w:val="1"/>
          <w:iCs w:val="1"/>
        </w:rPr>
        <w:t>leaked.</w:t>
      </w:r>
    </w:p>
    <w:p xmlns:wp14="http://schemas.microsoft.com/office/word/2010/wordml" w:rsidR="002E6BD0" w:rsidP="3B4B5247" w:rsidRDefault="002E6BD0" w14:paraId="1DCEFA1A" wp14:textId="6AF827F9">
      <w:pPr>
        <w:pStyle w:val="Normal"/>
        <w:ind w:left="0"/>
        <w:rPr>
          <w:i w:val="1"/>
          <w:iCs w:val="1"/>
        </w:rPr>
      </w:pPr>
    </w:p>
    <w:p xmlns:wp14="http://schemas.microsoft.com/office/word/2010/wordml" w:rsidR="002E6BD0" w:rsidP="3B4B5247" w:rsidRDefault="002E6BD0" w14:paraId="5405FCD6" wp14:textId="0A7CCCAE">
      <w:pPr>
        <w:pStyle w:val="Normal"/>
        <w:ind w:left="0"/>
        <w:rPr>
          <w:i w:val="0"/>
          <w:iCs w:val="0"/>
        </w:rPr>
      </w:pPr>
      <w:r w:rsidRPr="3B4B5247" w:rsidR="00B55872">
        <w:rPr>
          <w:i w:val="1"/>
          <w:iCs w:val="1"/>
        </w:rPr>
        <w:t>Safe System</w:t>
      </w:r>
      <w:r w:rsidRPr="3B4B5247" w:rsidR="00B55872">
        <w:rPr>
          <w:i w:val="0"/>
          <w:iCs w:val="0"/>
        </w:rPr>
        <w:t xml:space="preserve">: If a system can never leak the right </w:t>
      </w:r>
      <w:r w:rsidRPr="3B4B5247" w:rsidR="00B55872">
        <w:rPr>
          <w:i w:val="1"/>
          <w:iCs w:val="1"/>
        </w:rPr>
        <w:t>r</w:t>
      </w:r>
      <w:r w:rsidRPr="3B4B5247" w:rsidR="00B55872">
        <w:rPr>
          <w:i w:val="0"/>
          <w:iCs w:val="0"/>
        </w:rPr>
        <w:t xml:space="preserve">, the system is called </w:t>
      </w:r>
      <w:r w:rsidRPr="3B4B5247" w:rsidR="00B55872">
        <w:rPr>
          <w:i w:val="1"/>
          <w:iCs w:val="1"/>
        </w:rPr>
        <w:t xml:space="preserve">safe </w:t>
      </w:r>
      <w:r w:rsidRPr="3B4B5247" w:rsidR="00B55872">
        <w:rPr>
          <w:i w:val="0"/>
          <w:iCs w:val="0"/>
        </w:rPr>
        <w:t xml:space="preserve">with respect to right </w:t>
      </w:r>
      <w:r w:rsidRPr="3B4B5247" w:rsidR="00B55872">
        <w:rPr>
          <w:i w:val="1"/>
          <w:iCs w:val="1"/>
        </w:rPr>
        <w:t>r</w:t>
      </w:r>
      <w:r w:rsidRPr="3B4B5247" w:rsidR="00B55872">
        <w:rPr>
          <w:i w:val="0"/>
          <w:iCs w:val="0"/>
        </w:rPr>
        <w:t xml:space="preserve">. Alternatively is </w:t>
      </w:r>
      <w:r w:rsidRPr="3B4B5247" w:rsidR="00B55872">
        <w:rPr>
          <w:i w:val="1"/>
          <w:iCs w:val="1"/>
        </w:rPr>
        <w:t>unsafe with respect to right r.</w:t>
      </w:r>
    </w:p>
    <w:p xmlns:wp14="http://schemas.microsoft.com/office/word/2010/wordml" w:rsidR="002E6BD0" w:rsidP="3B4B5247" w:rsidRDefault="002E6BD0" w14:paraId="2A1C3DB3" wp14:textId="44C39A50">
      <w:pPr>
        <w:pStyle w:val="Normal"/>
        <w:ind w:left="0"/>
        <w:rPr>
          <w:i w:val="1"/>
          <w:iCs w:val="1"/>
        </w:rPr>
      </w:pPr>
    </w:p>
    <w:p xmlns:wp14="http://schemas.microsoft.com/office/word/2010/wordml" w:rsidR="002E6BD0" w:rsidP="3B4B5247" w:rsidRDefault="002E6BD0" w14:paraId="3A805847" wp14:textId="44FE184A">
      <w:pPr>
        <w:pStyle w:val="Normal"/>
        <w:ind w:left="0"/>
        <w:rPr>
          <w:b w:val="0"/>
          <w:bCs w:val="0"/>
          <w:i w:val="1"/>
          <w:iCs w:val="1"/>
        </w:rPr>
      </w:pPr>
      <w:r w:rsidRPr="3B4B5247" w:rsidR="0DAF917E">
        <w:rPr>
          <w:b w:val="1"/>
          <w:bCs w:val="1"/>
          <w:i w:val="0"/>
          <w:iCs w:val="0"/>
        </w:rPr>
        <w:t xml:space="preserve">Theorem 3.1: </w:t>
      </w:r>
      <w:r w:rsidRPr="3B4B5247" w:rsidR="0DAF917E">
        <w:rPr>
          <w:b w:val="0"/>
          <w:bCs w:val="0"/>
          <w:i w:val="0"/>
          <w:iCs w:val="0"/>
        </w:rPr>
        <w:t xml:space="preserve">There </w:t>
      </w:r>
      <w:r w:rsidRPr="3B4B5247" w:rsidR="0DAF917E">
        <w:rPr>
          <w:b w:val="0"/>
          <w:bCs w:val="0"/>
          <w:i w:val="0"/>
          <w:iCs w:val="0"/>
        </w:rPr>
        <w:t>exists</w:t>
      </w:r>
      <w:r w:rsidRPr="3B4B5247" w:rsidR="0DAF917E">
        <w:rPr>
          <w:b w:val="0"/>
          <w:bCs w:val="0"/>
          <w:i w:val="0"/>
          <w:iCs w:val="0"/>
        </w:rPr>
        <w:t xml:space="preserve"> an algorithm that will </w:t>
      </w:r>
      <w:r w:rsidRPr="3B4B5247" w:rsidR="0DAF917E">
        <w:rPr>
          <w:b w:val="0"/>
          <w:bCs w:val="0"/>
          <w:i w:val="0"/>
          <w:iCs w:val="0"/>
        </w:rPr>
        <w:t>determine</w:t>
      </w:r>
      <w:r w:rsidRPr="3B4B5247" w:rsidR="0DAF917E">
        <w:rPr>
          <w:b w:val="0"/>
          <w:bCs w:val="0"/>
          <w:i w:val="0"/>
          <w:iCs w:val="0"/>
        </w:rPr>
        <w:t xml:space="preserve"> </w:t>
      </w:r>
      <w:r w:rsidRPr="3B4B5247" w:rsidR="0DAF917E">
        <w:rPr>
          <w:b w:val="0"/>
          <w:bCs w:val="0"/>
          <w:i w:val="0"/>
          <w:iCs w:val="0"/>
        </w:rPr>
        <w:t>whether</w:t>
      </w:r>
      <w:r w:rsidRPr="3B4B5247" w:rsidR="0DAF917E">
        <w:rPr>
          <w:b w:val="0"/>
          <w:bCs w:val="0"/>
          <w:i w:val="0"/>
          <w:iCs w:val="0"/>
        </w:rPr>
        <w:t xml:space="preserve"> a given mono-operation protection system with </w:t>
      </w:r>
      <w:r w:rsidRPr="3B4B5247" w:rsidR="0DAF917E">
        <w:rPr>
          <w:b w:val="0"/>
          <w:bCs w:val="0"/>
          <w:i w:val="0"/>
          <w:iCs w:val="0"/>
        </w:rPr>
        <w:t>initial</w:t>
      </w:r>
      <w:r w:rsidRPr="3B4B5247" w:rsidR="0DAF917E">
        <w:rPr>
          <w:b w:val="0"/>
          <w:bCs w:val="0"/>
          <w:i w:val="0"/>
          <w:iCs w:val="0"/>
        </w:rPr>
        <w:t xml:space="preserve"> </w:t>
      </w:r>
      <w:r w:rsidRPr="3B4B5247" w:rsidR="0DAF917E">
        <w:rPr>
          <w:b w:val="0"/>
          <w:bCs w:val="0"/>
          <w:i w:val="0"/>
          <w:iCs w:val="0"/>
        </w:rPr>
        <w:t>sate</w:t>
      </w:r>
      <w:r w:rsidRPr="3B4B5247" w:rsidR="0DAF917E">
        <w:rPr>
          <w:b w:val="0"/>
          <w:bCs w:val="0"/>
          <w:i w:val="0"/>
          <w:iCs w:val="0"/>
        </w:rPr>
        <w:t xml:space="preserve"> </w:t>
      </w:r>
      <w:r w:rsidRPr="3B4B5247" w:rsidR="0DAF917E">
        <w:rPr>
          <w:b w:val="0"/>
          <w:bCs w:val="0"/>
          <w:i w:val="1"/>
          <w:iCs w:val="1"/>
        </w:rPr>
        <w:t xml:space="preserve">s_0 </w:t>
      </w:r>
      <w:r w:rsidRPr="3B4B5247" w:rsidR="0DAF917E">
        <w:rPr>
          <w:b w:val="0"/>
          <w:bCs w:val="0"/>
          <w:i w:val="0"/>
          <w:iCs w:val="0"/>
        </w:rPr>
        <w:t xml:space="preserve">is safe with respect to generic right r. </w:t>
      </w:r>
    </w:p>
    <w:p xmlns:wp14="http://schemas.microsoft.com/office/word/2010/wordml" w:rsidR="002E6BD0" w:rsidP="3B4B5247" w:rsidRDefault="002E6BD0" w14:paraId="3C31135E" wp14:textId="06A236F6">
      <w:pPr>
        <w:pStyle w:val="Normal"/>
        <w:ind w:left="0"/>
        <w:rPr>
          <w:b w:val="0"/>
          <w:bCs w:val="0"/>
          <w:i w:val="0"/>
          <w:iCs w:val="0"/>
        </w:rPr>
      </w:pPr>
      <w:r w:rsidRPr="3B4B5247" w:rsidR="0DAF917E">
        <w:rPr>
          <w:b w:val="0"/>
          <w:bCs w:val="0"/>
          <w:i w:val="0"/>
          <w:iCs w:val="0"/>
        </w:rPr>
        <w:t xml:space="preserve">You can omit the </w:t>
      </w:r>
      <w:r w:rsidRPr="3B4B5247" w:rsidR="0DAF917E">
        <w:rPr>
          <w:b w:val="1"/>
          <w:bCs w:val="1"/>
          <w:i w:val="0"/>
          <w:iCs w:val="0"/>
        </w:rPr>
        <w:t xml:space="preserve">delete, destroy, and create </w:t>
      </w:r>
      <w:r w:rsidRPr="3B4B5247" w:rsidR="0DAF917E">
        <w:rPr>
          <w:b w:val="0"/>
          <w:bCs w:val="0"/>
          <w:i w:val="0"/>
          <w:iCs w:val="0"/>
        </w:rPr>
        <w:t xml:space="preserve">commands beyond the first sequence. </w:t>
      </w:r>
      <w:r>
        <w:tab/>
      </w:r>
    </w:p>
    <w:p xmlns:wp14="http://schemas.microsoft.com/office/word/2010/wordml" w:rsidR="002E6BD0" w:rsidP="3B4B5247" w:rsidRDefault="002E6BD0" w14:paraId="7A2DACFE" wp14:textId="44B8A865">
      <w:pPr>
        <w:pStyle w:val="Normal"/>
        <w:ind w:left="0"/>
        <w:rPr>
          <w:b w:val="0"/>
          <w:bCs w:val="0"/>
          <w:i w:val="0"/>
          <w:iCs w:val="0"/>
        </w:rPr>
      </w:pPr>
      <w:r w:rsidRPr="3B4B5247" w:rsidR="0DAF917E">
        <w:rPr>
          <w:b w:val="1"/>
          <w:bCs w:val="1"/>
          <w:i w:val="0"/>
          <w:iCs w:val="0"/>
        </w:rPr>
        <w:t xml:space="preserve">Theorem 3.1: </w:t>
      </w:r>
      <w:r w:rsidRPr="3B4B5247" w:rsidR="0DAF917E">
        <w:rPr>
          <w:b w:val="0"/>
          <w:bCs w:val="0"/>
          <w:i w:val="0"/>
          <w:iCs w:val="0"/>
        </w:rPr>
        <w:t>It is</w:t>
      </w:r>
      <w:r w:rsidRPr="3B4B5247" w:rsidR="0DAF917E">
        <w:rPr>
          <w:b w:val="0"/>
          <w:bCs w:val="0"/>
          <w:i w:val="0"/>
          <w:iCs w:val="0"/>
        </w:rPr>
        <w:t xml:space="preserve"> undecidable weather a given state of a given system is safe for a given generic right.</w:t>
      </w:r>
    </w:p>
    <w:p xmlns:wp14="http://schemas.microsoft.com/office/word/2010/wordml" w:rsidR="002E6BD0" w:rsidP="3B4B5247" w:rsidRDefault="002E6BD0" w14:paraId="23682963" wp14:textId="52E40898">
      <w:pPr>
        <w:pStyle w:val="Normal"/>
        <w:ind w:left="0"/>
        <w:rPr>
          <w:b w:val="0"/>
          <w:bCs w:val="0"/>
          <w:i w:val="0"/>
          <w:iCs w:val="0"/>
        </w:rPr>
      </w:pPr>
      <w:r w:rsidRPr="3B4B5247" w:rsidR="4703EBF5">
        <w:rPr>
          <w:b w:val="0"/>
          <w:bCs w:val="0"/>
          <w:i w:val="0"/>
          <w:iCs w:val="0"/>
        </w:rPr>
        <w:t xml:space="preserve">Proof by the Turing </w:t>
      </w:r>
      <w:r w:rsidRPr="3B4B5247" w:rsidR="7D0906E9">
        <w:rPr>
          <w:b w:val="0"/>
          <w:bCs w:val="0"/>
          <w:i w:val="0"/>
          <w:iCs w:val="0"/>
        </w:rPr>
        <w:t>e</w:t>
      </w:r>
      <w:r w:rsidRPr="3B4B5247" w:rsidR="4703EBF5">
        <w:rPr>
          <w:b w:val="0"/>
          <w:bCs w:val="0"/>
          <w:i w:val="0"/>
          <w:iCs w:val="0"/>
        </w:rPr>
        <w:t xml:space="preserve">quivalent halting problem. </w:t>
      </w:r>
    </w:p>
    <w:p xmlns:wp14="http://schemas.microsoft.com/office/word/2010/wordml" w:rsidR="002E6BD0" w:rsidP="3B4B5247" w:rsidRDefault="002E6BD0" w14:paraId="66FE7D68" wp14:textId="468CD7FC">
      <w:pPr>
        <w:pStyle w:val="Normal"/>
        <w:ind w:left="0"/>
        <w:rPr>
          <w:b w:val="0"/>
          <w:bCs w:val="0"/>
          <w:i w:val="0"/>
          <w:iCs w:val="0"/>
        </w:rPr>
      </w:pPr>
      <w:r w:rsidRPr="3B4B5247" w:rsidR="09FE3D52">
        <w:rPr>
          <w:b w:val="0"/>
          <w:bCs w:val="0"/>
          <w:i w:val="0"/>
          <w:iCs w:val="0"/>
        </w:rPr>
        <w:t xml:space="preserve">HRU in general undecidable – must try all possible command sequences. </w:t>
      </w:r>
    </w:p>
    <w:p xmlns:wp14="http://schemas.microsoft.com/office/word/2010/wordml" w:rsidR="002E6BD0" w:rsidP="3B4B5247" w:rsidRDefault="002E6BD0" w14:paraId="63AE228C" wp14:textId="1F0DDDC1">
      <w:pPr>
        <w:pStyle w:val="Normal"/>
        <w:ind w:left="0"/>
        <w:rPr>
          <w:b w:val="0"/>
          <w:bCs w:val="0"/>
          <w:i w:val="0"/>
          <w:iCs w:val="0"/>
        </w:rPr>
      </w:pPr>
      <w:r w:rsidRPr="3B4B5247" w:rsidR="09FE3D52">
        <w:rPr>
          <w:b w:val="0"/>
          <w:bCs w:val="0"/>
          <w:i w:val="0"/>
          <w:iCs w:val="0"/>
        </w:rPr>
        <w:t xml:space="preserve">Delete the </w:t>
      </w:r>
      <w:r w:rsidRPr="3B4B5247" w:rsidR="09FE3D52">
        <w:rPr>
          <w:b w:val="1"/>
          <w:bCs w:val="1"/>
          <w:i w:val="0"/>
          <w:iCs w:val="0"/>
        </w:rPr>
        <w:t xml:space="preserve">create </w:t>
      </w:r>
      <w:r w:rsidRPr="3B4B5247" w:rsidR="09FE3D52">
        <w:rPr>
          <w:b w:val="0"/>
          <w:bCs w:val="0"/>
          <w:i w:val="0"/>
          <w:iCs w:val="0"/>
        </w:rPr>
        <w:t xml:space="preserve">command, then the problem becomes complete in </w:t>
      </w:r>
      <w:r w:rsidRPr="3B4B5247" w:rsidR="09FE3D52">
        <w:rPr>
          <w:b w:val="1"/>
          <w:bCs w:val="1"/>
          <w:i w:val="0"/>
          <w:iCs w:val="0"/>
        </w:rPr>
        <w:t>P-SPACE.</w:t>
      </w:r>
    </w:p>
    <w:p xmlns:wp14="http://schemas.microsoft.com/office/word/2010/wordml" w:rsidR="002E6BD0" w:rsidP="3B4B5247" w:rsidRDefault="002E6BD0" w14:paraId="7A8280E2" wp14:textId="5765AAE9">
      <w:pPr>
        <w:pStyle w:val="Normal"/>
        <w:ind w:left="0"/>
        <w:rPr>
          <w:b w:val="1"/>
          <w:bCs w:val="1"/>
          <w:i w:val="0"/>
          <w:iCs w:val="0"/>
        </w:rPr>
      </w:pPr>
      <w:r w:rsidRPr="3B4B5247" w:rsidR="09FE3D52">
        <w:rPr>
          <w:b w:val="0"/>
          <w:bCs w:val="0"/>
          <w:i w:val="0"/>
          <w:iCs w:val="0"/>
        </w:rPr>
        <w:t>Delete</w:t>
      </w:r>
      <w:r w:rsidRPr="3B4B5247" w:rsidR="09FE3D52">
        <w:rPr>
          <w:b w:val="0"/>
          <w:bCs w:val="0"/>
          <w:i w:val="0"/>
          <w:iCs w:val="0"/>
        </w:rPr>
        <w:t xml:space="preserve"> the destroy, delete commands then the safety question is still undecidable. </w:t>
      </w:r>
    </w:p>
    <w:p xmlns:wp14="http://schemas.microsoft.com/office/word/2010/wordml" w:rsidR="002E6BD0" w:rsidP="3B4B5247" w:rsidRDefault="002E6BD0" w14:paraId="20FC4165" wp14:textId="61416D82">
      <w:pPr>
        <w:pStyle w:val="Normal"/>
        <w:ind w:left="0"/>
        <w:rPr>
          <w:b w:val="0"/>
          <w:bCs w:val="0"/>
          <w:i w:val="0"/>
          <w:iCs w:val="0"/>
        </w:rPr>
      </w:pPr>
      <w:r w:rsidRPr="3B4B5247" w:rsidR="09FE3D52">
        <w:rPr>
          <w:b w:val="0"/>
          <w:bCs w:val="0"/>
          <w:i w:val="0"/>
          <w:iCs w:val="0"/>
        </w:rPr>
        <w:t>Monotonic</w:t>
      </w:r>
      <w:r w:rsidRPr="3B4B5247" w:rsidR="09FE3D52">
        <w:rPr>
          <w:b w:val="0"/>
          <w:bCs w:val="0"/>
          <w:i w:val="0"/>
          <w:iCs w:val="0"/>
        </w:rPr>
        <w:t xml:space="preserve"> protection systems is decidable.</w:t>
      </w:r>
    </w:p>
    <w:p xmlns:wp14="http://schemas.microsoft.com/office/word/2010/wordml" w:rsidR="002E6BD0" w:rsidP="3B4B5247" w:rsidRDefault="002E6BD0" w14:paraId="75BBD205" wp14:textId="4064552D">
      <w:pPr>
        <w:pStyle w:val="Normal"/>
        <w:ind w:left="0"/>
        <w:rPr>
          <w:b w:val="0"/>
          <w:bCs w:val="0"/>
          <w:i w:val="0"/>
          <w:iCs w:val="0"/>
        </w:rPr>
      </w:pPr>
      <w:r w:rsidRPr="3B4B5247" w:rsidR="09FE3D52">
        <w:rPr>
          <w:b w:val="0"/>
          <w:bCs w:val="0"/>
          <w:i w:val="0"/>
          <w:iCs w:val="0"/>
        </w:rPr>
        <w:t>Mono conditional</w:t>
      </w:r>
      <w:r w:rsidRPr="3B4B5247" w:rsidR="09FE3D52">
        <w:rPr>
          <w:b w:val="0"/>
          <w:bCs w:val="0"/>
          <w:i w:val="0"/>
          <w:iCs w:val="0"/>
        </w:rPr>
        <w:t xml:space="preserve"> protection systems with </w:t>
      </w:r>
      <w:r w:rsidRPr="3B4B5247" w:rsidR="09FE3D52">
        <w:rPr>
          <w:b w:val="1"/>
          <w:bCs w:val="1"/>
          <w:i w:val="0"/>
          <w:iCs w:val="0"/>
        </w:rPr>
        <w:t xml:space="preserve">create, enter, delete (no </w:t>
      </w:r>
      <w:r w:rsidRPr="3B4B5247" w:rsidR="09FE3D52">
        <w:rPr>
          <w:b w:val="1"/>
          <w:bCs w:val="1"/>
          <w:i w:val="0"/>
          <w:iCs w:val="0"/>
        </w:rPr>
        <w:t>destroy</w:t>
      </w:r>
      <w:r w:rsidRPr="3B4B5247" w:rsidR="09FE3D52">
        <w:rPr>
          <w:b w:val="1"/>
          <w:bCs w:val="1"/>
          <w:i w:val="0"/>
          <w:iCs w:val="0"/>
        </w:rPr>
        <w:t xml:space="preserve">) </w:t>
      </w:r>
      <w:r w:rsidRPr="3B4B5247" w:rsidR="09FE3D52">
        <w:rPr>
          <w:b w:val="0"/>
          <w:bCs w:val="0"/>
          <w:i w:val="0"/>
          <w:iCs w:val="0"/>
        </w:rPr>
        <w:t xml:space="preserve">is decidable. </w:t>
      </w:r>
    </w:p>
    <w:p xmlns:wp14="http://schemas.microsoft.com/office/word/2010/wordml" w:rsidR="002E6BD0" w:rsidP="3B4B5247" w:rsidRDefault="002E6BD0" w14:paraId="6DD8A602" wp14:textId="20CA3C08">
      <w:pPr>
        <w:pStyle w:val="Normal"/>
        <w:ind w:left="0"/>
        <w:rPr>
          <w:b w:val="0"/>
          <w:bCs w:val="0"/>
          <w:i w:val="0"/>
          <w:iCs w:val="0"/>
        </w:rPr>
      </w:pPr>
    </w:p>
    <w:p xmlns:wp14="http://schemas.microsoft.com/office/word/2010/wordml" w:rsidR="002E6BD0" w:rsidP="3B4B5247" w:rsidRDefault="002E6BD0" w14:paraId="17348BA3" wp14:textId="283581EF">
      <w:pPr>
        <w:pStyle w:val="Normal"/>
        <w:ind w:left="0"/>
        <w:rPr>
          <w:b w:val="0"/>
          <w:bCs w:val="0"/>
          <w:i w:val="0"/>
          <w:iCs w:val="0"/>
        </w:rPr>
      </w:pPr>
      <w:r w:rsidRPr="3B4B5247" w:rsidR="09FE3D52">
        <w:rPr>
          <w:b w:val="0"/>
          <w:bCs w:val="0"/>
          <w:i w:val="0"/>
          <w:iCs w:val="0"/>
        </w:rPr>
        <w:t>Take Grant Protection Model:</w:t>
      </w:r>
    </w:p>
    <w:p xmlns:wp14="http://schemas.microsoft.com/office/word/2010/wordml" w:rsidR="002E6BD0" w:rsidP="3B4B5247" w:rsidRDefault="002E6BD0" w14:paraId="00C543E8" wp14:textId="49B77D74">
      <w:pPr>
        <w:pStyle w:val="Normal"/>
        <w:ind w:left="0"/>
        <w:rPr>
          <w:b w:val="0"/>
          <w:bCs w:val="0"/>
          <w:i w:val="0"/>
          <w:iCs w:val="0"/>
        </w:rPr>
      </w:pPr>
      <w:r w:rsidRPr="3B4B5247" w:rsidR="49F36FB8">
        <w:rPr>
          <w:b w:val="0"/>
          <w:bCs w:val="0"/>
          <w:i w:val="0"/>
          <w:iCs w:val="0"/>
        </w:rPr>
        <w:t>Subjects = Black Dot.</w:t>
      </w:r>
    </w:p>
    <w:p xmlns:wp14="http://schemas.microsoft.com/office/word/2010/wordml" w:rsidR="002E6BD0" w:rsidP="3B4B5247" w:rsidRDefault="002E6BD0" w14:paraId="2D9F7ECF" wp14:textId="55A0077C">
      <w:pPr>
        <w:pStyle w:val="Normal"/>
        <w:ind w:left="0"/>
        <w:rPr>
          <w:b w:val="0"/>
          <w:bCs w:val="0"/>
          <w:i w:val="0"/>
          <w:iCs w:val="0"/>
        </w:rPr>
      </w:pPr>
      <w:r w:rsidRPr="3B4B5247" w:rsidR="49F36FB8">
        <w:rPr>
          <w:b w:val="0"/>
          <w:bCs w:val="0"/>
          <w:i w:val="0"/>
          <w:iCs w:val="0"/>
        </w:rPr>
        <w:t>Objects =</w:t>
      </w:r>
      <w:r w:rsidRPr="3B4B5247" w:rsidR="49F36FB8">
        <w:rPr>
          <w:b w:val="0"/>
          <w:bCs w:val="0"/>
          <w:i w:val="0"/>
          <w:iCs w:val="0"/>
        </w:rPr>
        <w:t xml:space="preserve"> White Dot.</w:t>
      </w:r>
    </w:p>
    <w:p xmlns:wp14="http://schemas.microsoft.com/office/word/2010/wordml" w:rsidR="002E6BD0" w:rsidP="3B4B5247" w:rsidRDefault="002E6BD0" w14:paraId="664F3B55" wp14:textId="6D41DA87">
      <w:pPr>
        <w:pStyle w:val="Normal"/>
        <w:ind w:left="0"/>
        <w:rPr>
          <w:b w:val="0"/>
          <w:bCs w:val="0"/>
          <w:i w:val="0"/>
          <w:iCs w:val="0"/>
        </w:rPr>
      </w:pPr>
      <w:r w:rsidRPr="3B4B5247" w:rsidR="49F36FB8">
        <w:rPr>
          <w:b w:val="0"/>
          <w:bCs w:val="0"/>
          <w:i w:val="0"/>
          <w:iCs w:val="0"/>
        </w:rPr>
        <w:t>Subject or Object (doesn’t matter) = Dot with X filled in.</w:t>
      </w:r>
    </w:p>
    <w:p xmlns:wp14="http://schemas.microsoft.com/office/word/2010/wordml" w:rsidR="002E6BD0" w:rsidP="3B4B5247" w:rsidRDefault="002E6BD0" w14:paraId="1662ADA7" wp14:textId="5B1B2C5F">
      <w:pPr>
        <w:pStyle w:val="Normal"/>
        <w:ind w:left="0"/>
        <w:rPr>
          <w:b w:val="0"/>
          <w:bCs w:val="0"/>
          <w:i w:val="0"/>
          <w:iCs w:val="0"/>
        </w:rPr>
      </w:pPr>
      <w:r w:rsidRPr="3B4B5247" w:rsidR="6DCD2BC4">
        <w:rPr>
          <w:b w:val="0"/>
          <w:bCs w:val="0"/>
          <w:i w:val="0"/>
          <w:iCs w:val="0"/>
        </w:rPr>
        <w:t xml:space="preserve">G |–x G' apply a rewriting rule x (witness) to G to get G' </w:t>
      </w:r>
    </w:p>
    <w:p xmlns:wp14="http://schemas.microsoft.com/office/word/2010/wordml" w:rsidR="002E6BD0" w:rsidP="3B4B5247" w:rsidRDefault="002E6BD0" w14:paraId="6FB3DE92" wp14:textId="11A0A009">
      <w:pPr>
        <w:pStyle w:val="Normal"/>
        <w:ind w:left="0"/>
        <w:rPr>
          <w:b w:val="0"/>
          <w:bCs w:val="0"/>
          <w:i w:val="0"/>
          <w:iCs w:val="0"/>
        </w:rPr>
      </w:pPr>
      <w:r w:rsidRPr="3B4B5247" w:rsidR="6DCD2BC4">
        <w:rPr>
          <w:b w:val="0"/>
          <w:bCs w:val="0"/>
          <w:i w:val="0"/>
          <w:iCs w:val="0"/>
        </w:rPr>
        <w:t xml:space="preserve">G |–* G' apply a sequence of rewriting rules </w:t>
      </w:r>
      <w:r w:rsidRPr="3B4B5247" w:rsidR="6DCD2BC4">
        <w:rPr>
          <w:b w:val="0"/>
          <w:bCs w:val="0"/>
          <w:i w:val="0"/>
          <w:iCs w:val="0"/>
        </w:rPr>
        <w:t>(witness) to G to get G'</w:t>
      </w:r>
    </w:p>
    <w:p xmlns:wp14="http://schemas.microsoft.com/office/word/2010/wordml" w:rsidR="002E6BD0" w:rsidP="3B4B5247" w:rsidRDefault="002E6BD0" w14:paraId="03F6D955" wp14:textId="048D0416">
      <w:pPr>
        <w:pStyle w:val="Normal"/>
        <w:ind w:left="0"/>
        <w:rPr>
          <w:b w:val="0"/>
          <w:bCs w:val="0"/>
          <w:i w:val="0"/>
          <w:iCs w:val="0"/>
        </w:rPr>
      </w:pPr>
      <w:r w:rsidRPr="3B4B5247" w:rsidR="6DCD2BC4">
        <w:rPr>
          <w:b w:val="0"/>
          <w:bCs w:val="0"/>
          <w:i w:val="0"/>
          <w:iCs w:val="0"/>
        </w:rPr>
        <w:t xml:space="preserve">R = </w:t>
      </w:r>
      <w:proofErr w:type="gramStart"/>
      <w:r w:rsidRPr="3B4B5247" w:rsidR="6DCD2BC4">
        <w:rPr>
          <w:b w:val="0"/>
          <w:bCs w:val="0"/>
          <w:i w:val="0"/>
          <w:iCs w:val="0"/>
        </w:rPr>
        <w:t>{ t</w:t>
      </w:r>
      <w:proofErr w:type="gramEnd"/>
      <w:r w:rsidRPr="3B4B5247" w:rsidR="6DCD2BC4">
        <w:rPr>
          <w:b w:val="0"/>
          <w:bCs w:val="0"/>
          <w:i w:val="0"/>
          <w:iCs w:val="0"/>
        </w:rPr>
        <w:t xml:space="preserve">, g, r, w, </w:t>
      </w:r>
      <w:proofErr w:type="gramStart"/>
      <w:r w:rsidRPr="3B4B5247" w:rsidR="6DCD2BC4">
        <w:rPr>
          <w:b w:val="0"/>
          <w:bCs w:val="0"/>
          <w:i w:val="0"/>
          <w:iCs w:val="0"/>
        </w:rPr>
        <w:t>... }</w:t>
      </w:r>
      <w:proofErr w:type="gramEnd"/>
      <w:r w:rsidRPr="3B4B5247" w:rsidR="6DCD2BC4">
        <w:rPr>
          <w:b w:val="0"/>
          <w:bCs w:val="0"/>
          <w:i w:val="0"/>
          <w:iCs w:val="0"/>
        </w:rPr>
        <w:t xml:space="preserve"> set of rights</w:t>
      </w:r>
    </w:p>
    <w:p xmlns:wp14="http://schemas.microsoft.com/office/word/2010/wordml" w:rsidR="002E6BD0" w:rsidP="002E6BD0" w:rsidRDefault="002E6BD0" w14:paraId="004CE3B0" wp14:textId="4BF88147">
      <w:pPr>
        <w:pStyle w:val="Heading2"/>
      </w:pPr>
    </w:p>
    <w:p xmlns:wp14="http://schemas.microsoft.com/office/word/2010/wordml" w:rsidR="002E6BD0" w:rsidP="3B4B5247" w:rsidRDefault="002E6BD0" w14:paraId="49CEA34B" wp14:textId="7EB05E4E">
      <w:pPr>
        <w:pStyle w:val="Normal"/>
      </w:pPr>
      <w:r w:rsidR="07AC8A7C">
        <w:rPr/>
        <w:t>These four rules are called the de jure rules:</w:t>
      </w:r>
    </w:p>
    <w:p xmlns:wp14="http://schemas.microsoft.com/office/word/2010/wordml" w:rsidR="002E6BD0" w:rsidP="3B4B5247" w:rsidRDefault="002E6BD0" w14:paraId="53226E55" wp14:textId="449EB4B6">
      <w:pPr>
        <w:pStyle w:val="ListParagraph"/>
        <w:numPr>
          <w:ilvl w:val="0"/>
          <w:numId w:val="26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olor w:val="202122"/>
          <w:sz w:val="21"/>
          <w:szCs w:val="21"/>
        </w:rPr>
      </w:pPr>
      <w:r w:rsidRPr="3B4B5247" w:rsidR="6372BC98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202122"/>
          <w:sz w:val="21"/>
          <w:szCs w:val="21"/>
          <w:lang w:val="en-US"/>
        </w:rPr>
        <w:t>take rule</w:t>
      </w:r>
      <w:r w:rsidRPr="3B4B5247" w:rsidR="6372BC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  <w:t xml:space="preserve"> allows a subject to take rights of another object (add an edge originating at the subject)</w:t>
      </w:r>
    </w:p>
    <w:p xmlns:wp14="http://schemas.microsoft.com/office/word/2010/wordml" w:rsidR="002E6BD0" w:rsidP="3B4B5247" w:rsidRDefault="002E6BD0" w14:paraId="6F8A2115" wp14:textId="1F95928B">
      <w:pPr>
        <w:pStyle w:val="ListParagraph"/>
        <w:numPr>
          <w:ilvl w:val="1"/>
          <w:numId w:val="26"/>
        </w:numPr>
        <w:rPr>
          <w:b w:val="0"/>
          <w:bCs w:val="0"/>
          <w:i w:val="1"/>
          <w:iCs w:val="1"/>
          <w:caps w:val="0"/>
          <w:smallCaps w:val="0"/>
          <w:noProof w:val="0"/>
          <w:color w:val="202122"/>
          <w:sz w:val="21"/>
          <w:szCs w:val="21"/>
          <w:lang w:val="en-US"/>
        </w:rPr>
      </w:pPr>
      <w:r w:rsidRPr="3B4B5247" w:rsidR="6372BC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  <w:t>Preconditions</w:t>
      </w:r>
      <w:r w:rsidRPr="3B4B5247" w:rsidR="6372BC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  <w:t>:</w:t>
      </w:r>
    </w:p>
    <w:p xmlns:wp14="http://schemas.microsoft.com/office/word/2010/wordml" w:rsidR="002E6BD0" w:rsidP="3B4B5247" w:rsidRDefault="002E6BD0" w14:paraId="4DB19270" wp14:textId="06D518F2">
      <w:pPr>
        <w:pStyle w:val="ListParagraph"/>
        <w:numPr>
          <w:ilvl w:val="2"/>
          <w:numId w:val="26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</w:pPr>
      <w:r w:rsidRPr="3B4B5247" w:rsidR="6372BC98">
        <w:rPr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x-IV"/>
        </w:rPr>
        <w:t xml:space="preserve">subject </w:t>
      </w:r>
      <w:r w:rsidRPr="3B4B5247" w:rsidR="6372BC98">
        <w:rPr>
          <w:b w:val="0"/>
          <w:bCs w:val="0"/>
          <w:i w:val="1"/>
          <w:iCs w:val="1"/>
          <w:caps w:val="0"/>
          <w:smallCaps w:val="0"/>
          <w:noProof w:val="0"/>
          <w:color w:val="202122"/>
          <w:sz w:val="21"/>
          <w:szCs w:val="21"/>
          <w:lang w:val="x-IV"/>
        </w:rPr>
        <w:t>s</w:t>
      </w:r>
      <w:r w:rsidRPr="3B4B5247" w:rsidR="6372BC98">
        <w:rPr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x-IV"/>
        </w:rPr>
        <w:t xml:space="preserve"> has the right Take for </w:t>
      </w:r>
      <w:r w:rsidRPr="3B4B5247" w:rsidR="6372BC98">
        <w:rPr>
          <w:b w:val="0"/>
          <w:bCs w:val="0"/>
          <w:i w:val="1"/>
          <w:iCs w:val="1"/>
          <w:caps w:val="0"/>
          <w:smallCaps w:val="0"/>
          <w:noProof w:val="0"/>
          <w:color w:val="202122"/>
          <w:sz w:val="21"/>
          <w:szCs w:val="21"/>
          <w:lang w:val="x-IV"/>
        </w:rPr>
        <w:t>o</w:t>
      </w:r>
      <w:r w:rsidRPr="3B4B5247" w:rsidR="6372BC98">
        <w:rPr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x-IV"/>
        </w:rPr>
        <w:t>.</w:t>
      </w:r>
    </w:p>
    <w:p xmlns:wp14="http://schemas.microsoft.com/office/word/2010/wordml" w:rsidR="002E6BD0" w:rsidP="3B4B5247" w:rsidRDefault="002E6BD0" w14:paraId="492CE3A6" wp14:textId="62F4824F">
      <w:pPr>
        <w:pStyle w:val="ListParagraph"/>
        <w:numPr>
          <w:ilvl w:val="2"/>
          <w:numId w:val="26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x-IV"/>
        </w:rPr>
      </w:pPr>
      <w:r w:rsidRPr="3B4B5247" w:rsidR="6372BC98">
        <w:rPr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x-IV"/>
        </w:rPr>
        <w:t xml:space="preserve">object </w:t>
      </w:r>
      <w:r w:rsidRPr="3B4B5247" w:rsidR="6372BC98">
        <w:rPr>
          <w:b w:val="0"/>
          <w:bCs w:val="0"/>
          <w:i w:val="1"/>
          <w:iCs w:val="1"/>
          <w:caps w:val="0"/>
          <w:smallCaps w:val="0"/>
          <w:noProof w:val="0"/>
          <w:color w:val="202122"/>
          <w:sz w:val="21"/>
          <w:szCs w:val="21"/>
          <w:lang w:val="x-IV"/>
        </w:rPr>
        <w:t>o</w:t>
      </w:r>
      <w:r w:rsidRPr="3B4B5247" w:rsidR="6372BC98">
        <w:rPr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x-IV"/>
        </w:rPr>
        <w:t xml:space="preserve"> has the right </w:t>
      </w:r>
      <w:r w:rsidRPr="3B4B5247" w:rsidR="6372BC98">
        <w:rPr>
          <w:b w:val="0"/>
          <w:bCs w:val="0"/>
          <w:i w:val="1"/>
          <w:iCs w:val="1"/>
          <w:caps w:val="0"/>
          <w:smallCaps w:val="0"/>
          <w:noProof w:val="0"/>
          <w:color w:val="202122"/>
          <w:sz w:val="21"/>
          <w:szCs w:val="21"/>
          <w:lang w:val="x-IV"/>
        </w:rPr>
        <w:t>r</w:t>
      </w:r>
      <w:r w:rsidRPr="3B4B5247" w:rsidR="6372BC98">
        <w:rPr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x-IV"/>
        </w:rPr>
        <w:t xml:space="preserve"> on </w:t>
      </w:r>
      <w:r w:rsidRPr="3B4B5247" w:rsidR="6372BC98">
        <w:rPr>
          <w:b w:val="0"/>
          <w:bCs w:val="0"/>
          <w:i w:val="1"/>
          <w:iCs w:val="1"/>
          <w:caps w:val="0"/>
          <w:smallCaps w:val="0"/>
          <w:noProof w:val="0"/>
          <w:color w:val="202122"/>
          <w:sz w:val="21"/>
          <w:szCs w:val="21"/>
          <w:lang w:val="x-IV"/>
        </w:rPr>
        <w:t>p</w:t>
      </w:r>
      <w:r w:rsidRPr="3B4B5247" w:rsidR="6372BC98">
        <w:rPr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x-IV"/>
        </w:rPr>
        <w:t>.</w:t>
      </w:r>
    </w:p>
    <w:p xmlns:wp14="http://schemas.microsoft.com/office/word/2010/wordml" w:rsidR="002E6BD0" w:rsidP="3B4B5247" w:rsidRDefault="002E6BD0" w14:paraId="58052F57" wp14:textId="5C1FBE1E">
      <w:pPr>
        <w:pStyle w:val="ListParagraph"/>
        <w:numPr>
          <w:ilvl w:val="0"/>
          <w:numId w:val="26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olor w:val="202122"/>
          <w:sz w:val="21"/>
          <w:szCs w:val="21"/>
        </w:rPr>
      </w:pPr>
      <w:r w:rsidRPr="3B4B5247" w:rsidR="6372BC98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202122"/>
          <w:sz w:val="21"/>
          <w:szCs w:val="21"/>
          <w:lang w:val="en-US"/>
        </w:rPr>
        <w:t>grant rule</w:t>
      </w:r>
      <w:r w:rsidRPr="3B4B5247" w:rsidR="6372BC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  <w:t xml:space="preserve"> allows a subject to grant own rights to another object (add an edge terminating at the subject)</w:t>
      </w:r>
    </w:p>
    <w:p xmlns:wp14="http://schemas.microsoft.com/office/word/2010/wordml" w:rsidR="002E6BD0" w:rsidP="3B4B5247" w:rsidRDefault="002E6BD0" w14:paraId="38EF42F0" wp14:textId="7C597754">
      <w:pPr>
        <w:pStyle w:val="ListParagraph"/>
        <w:numPr>
          <w:ilvl w:val="1"/>
          <w:numId w:val="26"/>
        </w:numPr>
        <w:rPr>
          <w:b w:val="0"/>
          <w:bCs w:val="0"/>
          <w:i w:val="1"/>
          <w:iCs w:val="1"/>
          <w:caps w:val="0"/>
          <w:smallCaps w:val="0"/>
          <w:noProof w:val="0"/>
          <w:color w:val="202122"/>
          <w:sz w:val="21"/>
          <w:szCs w:val="21"/>
          <w:lang w:val="en-US"/>
        </w:rPr>
      </w:pPr>
      <w:r w:rsidRPr="3B4B5247" w:rsidR="6372BC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  <w:t>Preconditions:</w:t>
      </w:r>
    </w:p>
    <w:p xmlns:wp14="http://schemas.microsoft.com/office/word/2010/wordml" w:rsidR="002E6BD0" w:rsidP="3B4B5247" w:rsidRDefault="002E6BD0" w14:paraId="41A041E5" wp14:textId="3F2E3EF8">
      <w:pPr>
        <w:pStyle w:val="ListParagraph"/>
        <w:numPr>
          <w:ilvl w:val="2"/>
          <w:numId w:val="26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</w:pPr>
      <w:r w:rsidRPr="3B4B5247" w:rsidR="6372BC98">
        <w:rPr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  <w:t xml:space="preserve">subject </w:t>
      </w:r>
      <w:r w:rsidRPr="3B4B5247" w:rsidR="6372BC98">
        <w:rPr>
          <w:b w:val="0"/>
          <w:bCs w:val="0"/>
          <w:i w:val="1"/>
          <w:iCs w:val="1"/>
          <w:caps w:val="0"/>
          <w:smallCaps w:val="0"/>
          <w:noProof w:val="0"/>
          <w:color w:val="202122"/>
          <w:sz w:val="21"/>
          <w:szCs w:val="21"/>
          <w:lang w:val="en-US"/>
        </w:rPr>
        <w:t>s</w:t>
      </w:r>
      <w:r w:rsidRPr="3B4B5247" w:rsidR="6372BC98">
        <w:rPr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  <w:t xml:space="preserve"> has the right Grant for </w:t>
      </w:r>
      <w:r w:rsidRPr="3B4B5247" w:rsidR="6372BC98">
        <w:rPr>
          <w:b w:val="0"/>
          <w:bCs w:val="0"/>
          <w:i w:val="1"/>
          <w:iCs w:val="1"/>
          <w:caps w:val="0"/>
          <w:smallCaps w:val="0"/>
          <w:noProof w:val="0"/>
          <w:color w:val="202122"/>
          <w:sz w:val="21"/>
          <w:szCs w:val="21"/>
          <w:lang w:val="en-US"/>
        </w:rPr>
        <w:t>o</w:t>
      </w:r>
      <w:r w:rsidRPr="3B4B5247" w:rsidR="6372BC98">
        <w:rPr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  <w:t>.</w:t>
      </w:r>
    </w:p>
    <w:p xmlns:wp14="http://schemas.microsoft.com/office/word/2010/wordml" w:rsidR="002E6BD0" w:rsidP="3B4B5247" w:rsidRDefault="002E6BD0" w14:paraId="3EDE04A3" wp14:textId="11021D38">
      <w:pPr>
        <w:pStyle w:val="ListParagraph"/>
        <w:numPr>
          <w:ilvl w:val="2"/>
          <w:numId w:val="26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202122"/>
          <w:sz w:val="21"/>
          <w:szCs w:val="21"/>
          <w:lang w:val="en-US"/>
        </w:rPr>
      </w:pPr>
      <w:r w:rsidRPr="3B4B5247" w:rsidR="6372BC98">
        <w:rPr>
          <w:b w:val="0"/>
          <w:bCs w:val="0"/>
          <w:i w:val="1"/>
          <w:iCs w:val="1"/>
          <w:caps w:val="0"/>
          <w:smallCaps w:val="0"/>
          <w:noProof w:val="0"/>
          <w:color w:val="202122"/>
          <w:sz w:val="21"/>
          <w:szCs w:val="21"/>
          <w:lang w:val="en-US"/>
        </w:rPr>
        <w:t>s</w:t>
      </w:r>
      <w:r w:rsidRPr="3B4B5247" w:rsidR="6372BC98">
        <w:rPr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  <w:t xml:space="preserve"> has the right </w:t>
      </w:r>
      <w:r w:rsidRPr="3B4B5247" w:rsidR="6372BC98">
        <w:rPr>
          <w:b w:val="0"/>
          <w:bCs w:val="0"/>
          <w:i w:val="1"/>
          <w:iCs w:val="1"/>
          <w:caps w:val="0"/>
          <w:smallCaps w:val="0"/>
          <w:noProof w:val="0"/>
          <w:color w:val="202122"/>
          <w:sz w:val="21"/>
          <w:szCs w:val="21"/>
          <w:lang w:val="en-US"/>
        </w:rPr>
        <w:t>r</w:t>
      </w:r>
      <w:r w:rsidRPr="3B4B5247" w:rsidR="6372BC98">
        <w:rPr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  <w:t xml:space="preserve"> on </w:t>
      </w:r>
      <w:r w:rsidRPr="3B4B5247" w:rsidR="6372BC98">
        <w:rPr>
          <w:b w:val="0"/>
          <w:bCs w:val="0"/>
          <w:i w:val="1"/>
          <w:iCs w:val="1"/>
          <w:caps w:val="0"/>
          <w:smallCaps w:val="0"/>
          <w:noProof w:val="0"/>
          <w:color w:val="202122"/>
          <w:sz w:val="21"/>
          <w:szCs w:val="21"/>
          <w:lang w:val="en-US"/>
        </w:rPr>
        <w:t>p</w:t>
      </w:r>
      <w:r w:rsidRPr="3B4B5247" w:rsidR="6372BC98">
        <w:rPr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  <w:t>.</w:t>
      </w:r>
    </w:p>
    <w:p xmlns:wp14="http://schemas.microsoft.com/office/word/2010/wordml" w:rsidR="002E6BD0" w:rsidP="3B4B5247" w:rsidRDefault="002E6BD0" w14:paraId="1A03AC6A" wp14:textId="70B9E393">
      <w:pPr>
        <w:pStyle w:val="ListParagraph"/>
        <w:numPr>
          <w:ilvl w:val="0"/>
          <w:numId w:val="26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olor w:val="202122"/>
          <w:sz w:val="21"/>
          <w:szCs w:val="21"/>
        </w:rPr>
      </w:pPr>
      <w:r w:rsidRPr="3B4B5247" w:rsidR="6372BC98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202122"/>
          <w:sz w:val="21"/>
          <w:szCs w:val="21"/>
          <w:lang w:val="en-US"/>
        </w:rPr>
        <w:t>create rule</w:t>
      </w:r>
      <w:r w:rsidRPr="3B4B5247" w:rsidR="6372BC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  <w:t xml:space="preserve"> allows a subject to create new objects (add a vertex and an edge from the subject to the new vertex)</w:t>
      </w:r>
    </w:p>
    <w:p xmlns:wp14="http://schemas.microsoft.com/office/word/2010/wordml" w:rsidR="002E6BD0" w:rsidP="3B4B5247" w:rsidRDefault="002E6BD0" w14:paraId="75B422AA" wp14:textId="51A67270">
      <w:pPr>
        <w:pStyle w:val="ListParagraph"/>
        <w:numPr>
          <w:ilvl w:val="0"/>
          <w:numId w:val="26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olor w:val="202122"/>
          <w:sz w:val="21"/>
          <w:szCs w:val="21"/>
        </w:rPr>
      </w:pPr>
      <w:r w:rsidRPr="3B4B5247" w:rsidR="6372BC98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202122"/>
          <w:sz w:val="21"/>
          <w:szCs w:val="21"/>
          <w:lang w:val="en-US"/>
        </w:rPr>
        <w:t>remove rule</w:t>
      </w:r>
      <w:r w:rsidRPr="3B4B5247" w:rsidR="6372BC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  <w:t xml:space="preserve"> allows a subject to remove rights it has over on another object (remove an edge originating at the subject)</w:t>
      </w:r>
    </w:p>
    <w:p xmlns:wp14="http://schemas.microsoft.com/office/word/2010/wordml" w:rsidR="002E6BD0" w:rsidP="3B4B5247" w:rsidRDefault="002E6BD0" w14:paraId="3128DD94" wp14:textId="5BDEA72C">
      <w:pPr>
        <w:pStyle w:val="Normal"/>
      </w:pPr>
    </w:p>
    <w:p xmlns:wp14="http://schemas.microsoft.com/office/word/2010/wordml" w:rsidR="002E6BD0" w:rsidP="002E6BD0" w:rsidRDefault="002E6BD0" w14:paraId="0D0B940D" wp14:textId="1949686F">
      <w:pPr>
        <w:pStyle w:val="Heading2"/>
      </w:pPr>
      <w:r w:rsidR="6EA7C08B">
        <w:drawing>
          <wp:inline xmlns:wp14="http://schemas.microsoft.com/office/word/2010/wordprocessingDrawing" wp14:editId="1F641078" wp14:anchorId="55FCB7BA">
            <wp:extent cx="4572000" cy="2162175"/>
            <wp:effectExtent l="0" t="0" r="0" b="0"/>
            <wp:docPr id="1004141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355f60cfc444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25DC77F8" w:rsidP="3B4B5247" w:rsidRDefault="25DC77F8" w14:paraId="33893EC7" w14:textId="66AAC99D">
      <w:pPr>
        <w:pStyle w:val="Normal"/>
      </w:pPr>
      <w:r w:rsidR="25DC77F8">
        <w:drawing>
          <wp:inline wp14:editId="7836C3AF" wp14:anchorId="4F6C7810">
            <wp:extent cx="4572000" cy="1276350"/>
            <wp:effectExtent l="0" t="0" r="0" b="0"/>
            <wp:docPr id="1570733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395e31ef054b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B5247" w:rsidP="3B4B5247" w:rsidRDefault="3B4B5247" w14:paraId="6C208215" w14:textId="478A310A">
      <w:pPr>
        <w:pStyle w:val="Normal"/>
      </w:pPr>
    </w:p>
    <w:p w:rsidR="3B4B5247" w:rsidP="3B4B5247" w:rsidRDefault="3B4B5247" w14:paraId="1C421D59" w14:textId="39B58901">
      <w:pPr>
        <w:pStyle w:val="Normal"/>
      </w:pPr>
    </w:p>
    <w:p xmlns:wp14="http://schemas.microsoft.com/office/word/2010/wordml" w:rsidR="002E6BD0" w:rsidP="002E6BD0" w:rsidRDefault="002E6BD0" w14:paraId="1979DA50" wp14:textId="77777777">
      <w:pPr>
        <w:pStyle w:val="Heading2"/>
      </w:pPr>
      <w:r>
        <w:t xml:space="preserve">Chapter </w:t>
      </w:r>
      <w:r>
        <w:t>4</w:t>
      </w:r>
      <w:r>
        <w:t>:</w:t>
      </w:r>
    </w:p>
    <w:p xmlns:wp14="http://schemas.microsoft.com/office/word/2010/wordml" w:rsidR="002E6BD0" w:rsidP="002E6BD0" w:rsidRDefault="002E6BD0" w14:paraId="0E27B00A" wp14:textId="77777777">
      <w:pPr>
        <w:pStyle w:val="Heading2"/>
      </w:pPr>
    </w:p>
    <w:p xmlns:wp14="http://schemas.microsoft.com/office/word/2010/wordml" w:rsidR="002E6BD0" w:rsidP="002E6BD0" w:rsidRDefault="002E6BD0" w14:paraId="5BF42948" wp14:textId="77777777">
      <w:pPr>
        <w:pStyle w:val="Heading2"/>
      </w:pPr>
      <w:r>
        <w:t xml:space="preserve">Chapter </w:t>
      </w:r>
      <w:r>
        <w:t>5</w:t>
      </w:r>
      <w:r>
        <w:t>:</w:t>
      </w:r>
    </w:p>
    <w:p xmlns:wp14="http://schemas.microsoft.com/office/word/2010/wordml" w:rsidR="002E6BD0" w:rsidP="002E6BD0" w:rsidRDefault="002E6BD0" w14:paraId="60061E4C" wp14:textId="77777777">
      <w:pPr>
        <w:pStyle w:val="Heading2"/>
      </w:pPr>
    </w:p>
    <w:p xmlns:wp14="http://schemas.microsoft.com/office/word/2010/wordml" w:rsidR="002E6BD0" w:rsidP="002E6BD0" w:rsidRDefault="002E6BD0" w14:paraId="5C1F8E8A" wp14:textId="77777777">
      <w:pPr>
        <w:pStyle w:val="Heading2"/>
      </w:pPr>
      <w:r>
        <w:t xml:space="preserve">Chapter </w:t>
      </w:r>
      <w:r>
        <w:t>6</w:t>
      </w:r>
      <w:r>
        <w:t>:</w:t>
      </w:r>
    </w:p>
    <w:p xmlns:wp14="http://schemas.microsoft.com/office/word/2010/wordml" w:rsidR="002E6BD0" w:rsidP="002E6BD0" w:rsidRDefault="002E6BD0" w14:paraId="44EAFD9C" wp14:textId="77777777">
      <w:pPr>
        <w:pStyle w:val="Heading2"/>
      </w:pPr>
    </w:p>
    <w:sectPr w:rsidR="002E6BD0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2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26">
    <w:abstractNumId w:val="25"/>
  </w:num>
  <w:num w:numId="25">
    <w:abstractNumId w:val="24"/>
  </w:num>
  <w:num w:numId="24">
    <w:abstractNumId w:val="23"/>
  </w:num>
  <w:num w:numId="1">
    <w:abstractNumId w:val="19"/>
  </w:num>
  <w:num w:numId="2">
    <w:abstractNumId w:val="12"/>
  </w:num>
  <w:num w:numId="3">
    <w:abstractNumId w:val="10"/>
  </w:num>
  <w:num w:numId="4">
    <w:abstractNumId w:val="21"/>
  </w:num>
  <w:num w:numId="5">
    <w:abstractNumId w:val="13"/>
  </w:num>
  <w:num w:numId="6">
    <w:abstractNumId w:val="16"/>
  </w:num>
  <w:num w:numId="7">
    <w:abstractNumId w:val="18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0"/>
  </w:num>
  <w:num w:numId="21">
    <w:abstractNumId w:val="17"/>
  </w:num>
  <w:num w:numId="22">
    <w:abstractNumId w:val="11"/>
  </w:num>
  <w:num w:numId="23">
    <w:abstractNumId w:val="2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attachedTemplate r:id="rId1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BD0"/>
    <w:rsid w:val="002E6BD0"/>
    <w:rsid w:val="00613B31"/>
    <w:rsid w:val="00645252"/>
    <w:rsid w:val="006D3D74"/>
    <w:rsid w:val="0083569A"/>
    <w:rsid w:val="00A9204E"/>
    <w:rsid w:val="00B55872"/>
    <w:rsid w:val="00BE6C07"/>
    <w:rsid w:val="00FF7388"/>
    <w:rsid w:val="0168F50F"/>
    <w:rsid w:val="046F4C9F"/>
    <w:rsid w:val="0616056C"/>
    <w:rsid w:val="06CFD432"/>
    <w:rsid w:val="07AC8A7C"/>
    <w:rsid w:val="087CFF63"/>
    <w:rsid w:val="0966D29A"/>
    <w:rsid w:val="09A8C999"/>
    <w:rsid w:val="09FE3D52"/>
    <w:rsid w:val="0B3CD4D7"/>
    <w:rsid w:val="0BC22F2E"/>
    <w:rsid w:val="0D30FB55"/>
    <w:rsid w:val="0DAF917E"/>
    <w:rsid w:val="0ECEE0AD"/>
    <w:rsid w:val="10A78381"/>
    <w:rsid w:val="130ED29F"/>
    <w:rsid w:val="1440797A"/>
    <w:rsid w:val="16346A6C"/>
    <w:rsid w:val="17D03ACD"/>
    <w:rsid w:val="17F8A4C8"/>
    <w:rsid w:val="1889B5E3"/>
    <w:rsid w:val="19003CE0"/>
    <w:rsid w:val="1A61111C"/>
    <w:rsid w:val="1AC7903F"/>
    <w:rsid w:val="1B07DB8F"/>
    <w:rsid w:val="1CA197A8"/>
    <w:rsid w:val="1DEC0C17"/>
    <w:rsid w:val="201CF410"/>
    <w:rsid w:val="2108C97D"/>
    <w:rsid w:val="24959578"/>
    <w:rsid w:val="24FBB655"/>
    <w:rsid w:val="256B9D82"/>
    <w:rsid w:val="25DC77F8"/>
    <w:rsid w:val="264A3E95"/>
    <w:rsid w:val="26734E0F"/>
    <w:rsid w:val="2B1DAFB8"/>
    <w:rsid w:val="2B96C66B"/>
    <w:rsid w:val="2BE2A43F"/>
    <w:rsid w:val="2BF05CC8"/>
    <w:rsid w:val="2C911F51"/>
    <w:rsid w:val="2CB87A75"/>
    <w:rsid w:val="2D2616BA"/>
    <w:rsid w:val="2DBA7766"/>
    <w:rsid w:val="2E55507A"/>
    <w:rsid w:val="305DB77C"/>
    <w:rsid w:val="307047F7"/>
    <w:rsid w:val="31062A69"/>
    <w:rsid w:val="33215689"/>
    <w:rsid w:val="33F86FB8"/>
    <w:rsid w:val="344E7945"/>
    <w:rsid w:val="35E3E38F"/>
    <w:rsid w:val="3B4B5247"/>
    <w:rsid w:val="3BEA5940"/>
    <w:rsid w:val="3CC7E92E"/>
    <w:rsid w:val="41828195"/>
    <w:rsid w:val="42CC8E04"/>
    <w:rsid w:val="438A84EB"/>
    <w:rsid w:val="45B5505E"/>
    <w:rsid w:val="45D55548"/>
    <w:rsid w:val="4703EBF5"/>
    <w:rsid w:val="47450554"/>
    <w:rsid w:val="4779EF61"/>
    <w:rsid w:val="49F36FB8"/>
    <w:rsid w:val="4B6717DC"/>
    <w:rsid w:val="56C5DFB0"/>
    <w:rsid w:val="5861B011"/>
    <w:rsid w:val="5883D61E"/>
    <w:rsid w:val="58F3AEFC"/>
    <w:rsid w:val="5C52B4BF"/>
    <w:rsid w:val="5FAE63B8"/>
    <w:rsid w:val="6182AAF6"/>
    <w:rsid w:val="6195065F"/>
    <w:rsid w:val="6372BC98"/>
    <w:rsid w:val="63CE764B"/>
    <w:rsid w:val="63E82AB7"/>
    <w:rsid w:val="6664FA0B"/>
    <w:rsid w:val="6737A71B"/>
    <w:rsid w:val="690092C9"/>
    <w:rsid w:val="6BD98830"/>
    <w:rsid w:val="6C464734"/>
    <w:rsid w:val="6DCD2BC4"/>
    <w:rsid w:val="6EA7C08B"/>
    <w:rsid w:val="6F4A800A"/>
    <w:rsid w:val="6FAB0F9A"/>
    <w:rsid w:val="7096563E"/>
    <w:rsid w:val="715C9A1B"/>
    <w:rsid w:val="755E269E"/>
    <w:rsid w:val="7B482A9B"/>
    <w:rsid w:val="7B937B79"/>
    <w:rsid w:val="7C9583EB"/>
    <w:rsid w:val="7D0906E9"/>
    <w:rsid w:val="7DC4F9EF"/>
    <w:rsid w:val="7E164C49"/>
    <w:rsid w:val="7E193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E1156"/>
  <w15:chartTrackingRefBased/>
  <w15:docId w15:val="{DE2F92E5-4930-4816-8536-8D8FC924ADB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2E6BD0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hAnsiTheme="majorHAnsi" w:eastAsiaTheme="majorEastAsia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hAnsiTheme="majorHAnsi" w:eastAsiaTheme="majorEastAsia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6D3D74"/>
    <w:rPr>
      <w:rFonts w:asciiTheme="majorHAnsi" w:hAnsiTheme="majorHAnsi" w:eastAsiaTheme="majorEastAsia" w:cstheme="majorBidi"/>
      <w:color w:val="1F4E79" w:themeColor="accent1" w:themeShade="80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6D3D74"/>
    <w:rPr>
      <w:rFonts w:asciiTheme="majorHAnsi" w:hAnsiTheme="majorHAnsi" w:eastAsiaTheme="majorEastAsia" w:cstheme="majorBidi"/>
      <w:color w:val="1F4E79" w:themeColor="accent1" w:themeShade="80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6D3D74"/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character" w:styleId="Heading5Char" w:customStyle="1">
    <w:name w:val="Heading 5 Char"/>
    <w:basedOn w:val="DefaultParagraphFont"/>
    <w:link w:val="Heading5"/>
    <w:uiPriority w:val="9"/>
    <w:rsid w:val="006D3D74"/>
    <w:rPr>
      <w:rFonts w:asciiTheme="majorHAnsi" w:hAnsiTheme="majorHAnsi" w:eastAsiaTheme="majorEastAsia" w:cstheme="majorBidi"/>
      <w:color w:val="1F4E79" w:themeColor="accent1" w:themeShade="80"/>
    </w:rPr>
  </w:style>
  <w:style w:type="character" w:styleId="Heading6Char" w:customStyle="1">
    <w:name w:val="Heading 6 Char"/>
    <w:basedOn w:val="DefaultParagraphFont"/>
    <w:link w:val="Heading6"/>
    <w:uiPriority w:val="9"/>
    <w:rPr>
      <w:rFonts w:asciiTheme="majorHAnsi" w:hAnsiTheme="majorHAnsi" w:eastAsiaTheme="majorEastAsia" w:cstheme="majorBidi"/>
      <w:color w:val="1F4D78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rPr>
      <w:rFonts w:asciiTheme="majorHAnsi" w:hAnsiTheme="majorHAnsi" w:eastAsiaTheme="majorEastAsia" w:cstheme="majorBidi"/>
      <w:i/>
      <w:iCs/>
      <w:color w:val="1F4D78" w:themeColor="accent1" w:themeShade="7F"/>
    </w:rPr>
  </w:style>
  <w:style w:type="character" w:styleId="Heading8Char" w:customStyle="1">
    <w:name w:val="Heading 8 Char"/>
    <w:basedOn w:val="DefaultParagraphFont"/>
    <w:link w:val="Heading8"/>
    <w:uiPriority w:val="9"/>
    <w:rsid w:val="00645252"/>
    <w:rPr>
      <w:rFonts w:asciiTheme="majorHAnsi" w:hAnsiTheme="majorHAnsi" w:eastAsiaTheme="majorEastAsia" w:cstheme="majorBidi"/>
      <w:color w:val="272727" w:themeColor="text1" w:themeTint="D8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rsid w:val="00645252"/>
    <w:rPr>
      <w:rFonts w:asciiTheme="majorHAnsi" w:hAnsiTheme="majorHAnsi" w:eastAsiaTheme="majorEastAsia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color="1F4E79" w:themeColor="accent1" w:themeShade="80" w:sz="4" w:space="10"/>
        <w:bottom w:val="single" w:color="1F4E79" w:themeColor="accent1" w:themeShade="80" w:sz="4" w:space="1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color="5B9BD5" w:themeColor="accent1" w:sz="2" w:space="10" w:shadow="1" w:frame="1"/>
        <w:left w:val="single" w:color="5B9BD5" w:themeColor="accent1" w:sz="2" w:space="10" w:shadow="1" w:frame="1"/>
        <w:bottom w:val="single" w:color="5B9BD5" w:themeColor="accent1" w:sz="2" w:space="10" w:shadow="1" w:frame="1"/>
        <w:right w:val="single" w:color="5B9BD5" w:themeColor="accent1" w:sz="2" w:space="10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hAnsiTheme="majorHAnsi" w:eastAsiaTheme="majorEastAsia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styleId="HeaderChar" w:customStyle="1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styleId="FooterChar" w:customStyle="1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numbering" Target="numbering.xml" Id="rId4" /><Relationship Type="http://schemas.openxmlformats.org/officeDocument/2006/relationships/theme" Target="theme/theme1.xml" Id="rId9" /><Relationship Type="http://schemas.openxmlformats.org/officeDocument/2006/relationships/image" Target="/media/image.png" Id="R73860e231fd440f8" /><Relationship Type="http://schemas.openxmlformats.org/officeDocument/2006/relationships/image" Target="/media/image2.png" Id="R47355f60cfc44464" /><Relationship Type="http://schemas.openxmlformats.org/officeDocument/2006/relationships/image" Target="/media/image3.png" Id="Re1395e31ef054b31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z460e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Single spaced (blank).dotx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Whitesides (US), Matthew B</dc:creator>
  <keywords/>
  <dc:description/>
  <lastModifiedBy>Whitesides, Matthew B. (S&amp;T-Student)</lastModifiedBy>
  <revision>4</revision>
  <dcterms:created xsi:type="dcterms:W3CDTF">2021-10-15T18:19:00.0000000Z</dcterms:created>
  <dcterms:modified xsi:type="dcterms:W3CDTF">2021-10-17T13:16:38.1999098Z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